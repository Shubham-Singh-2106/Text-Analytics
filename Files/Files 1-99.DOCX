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20 June 2023 7:55:00 AM IST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199591625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How to start up after failure?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Entrepreneur Pavan Reddy Appakonda tells us the reasons for the failure of most Indian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From the story of a kingmaker to farmland fiction and start-up failure; interesting reads this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Biggest startup failures till date you can learn from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'Startups in India bringing down unemployment 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'Startups in India bringing down unemployment 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Can business incubators reverse the start up failure rate in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Agri-tech start-up funding: Ngetich's secret to wooing investors time and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Startup failure: Why do startups fail and how to avoid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Sustainable funding and the Indian start-up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India lags behind in number of impactful start-ups: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When failure knocks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SVB fallout spreads around the world from London to Singapore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Certain people used BSNL as 'cash cow' during UPA rule: Ashwini Vaishnaw When Congress MP Jasbir Singh Gill asked about "theft of data ''from BSNL connections, the Communications Minister said data was much costlier during UPA's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ANALYSIS: Airline start-ups and failures 2018 A round-up of 2018's start-up carriers and those airlines that suspended, ceased operations or entered formal restructuring during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ANALYSIS: Airline start-ups and failures 2018 A round-up of 2018's start-up carriers and those airlines that suspended, ceased operations or entered formal restructuring during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Amid funding winter, Indian tech industry begins to feel heat of Silicon Valley Bank collapse The tech industry is the biggest customer of the Silicon Valley Bank ( SVB ), with a large number of Indian start-ups, especially in the SaaS (software as a service) sector that service US clients, having accounts at the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Jhunjhunwala portfolio stock falls to hit all-time low on SVB exposure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'Learning from Elon Musk, this journey has been a Roller Coaster Ride' - Appalla Saikiran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 selection of the five best books in a year of start-ups and unicorns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7 famous Indian start-up shutdowns that happened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Biggest banking failure since 2008: Silicon Valley Bank collapses as depositors pull cash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Why Failing Fast Is Good Decoding The Lean Start Up Theory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ANALYSIS: Airline start-ups outweigh failures over summer months After a challenging first few months of the year in which a number of high-profile carriers were forced to suspend operations amid mounting financial problems, the summer months have largely proved a stable period in which more attention has focused on start-up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Firm assists tech start-ups showing high-impact potential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'AI is helping in the expansion of startup healthcare companies to great extent'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Madhya Pradesh : Engineers aplenty, but very few employable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How the Silicon Valley Bank debacle unfolded &amp; rocked India 's start-up ecosystem Silicon Valley Bank , a lender to some of the biggest names in the tech world, became the largest bank to fail since the 2008 financial crisis. Its shutdown sparked panic among Indian start-up founders, who had more than $250,000 parked in the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5 UX mistakes that make startup failure inevitable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Success Story of Successful Fintech Entrepreneur Divya Choudhary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ANALYSIS: Airline start-ups and failures – 2018 update E An update on latest developments in the progress of some of the planned airline start-ups, together with those airlines that have suspended or ceased operations in recent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Caspian Debt partners with IIM-A incubator CIIE to launch Innocity Startup School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Tech for good? ENTREPRENEURSHIP AND START-UPS ALONE DO NOT ALWAYS CREATE ECONOMIC AND SOCIAL IMPACT. ALEX IRWIN-HUNT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Triple Chasm helps start-ups make the leap to SME success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Strategies For Promoting Entrepreneurship And Creating Student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Success rate of startups in India higher than in rest of the world, Piyush Goyal tells Lok Sabha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Fashion Tech Startups 2010-2019: Investments, Key Industry Drivers, Regional Markets, Company Profiles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Why start-ups come to a 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What's behind the failure of most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Start-Ups Get to Right Unit Economics Within 3-4 Years Incorporation, Says Vidur Vyas of NorthSide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Success rate of startups in India higher than in rest of the world, Goyal tells 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Success rate of startups in India higher than in rest of the world, Goyal tells 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Success rate of startups in India higher than the world: Goyal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Why start-ups come to a 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Why start-ups come to a 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From protective coatings to stop water evaporating to farmer-driven eco-movements. How start-ups are combating drought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Global Fashion Tech Startups Report, 2010-2019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Fashion Tech Startups 2010-2019: Investments, Key Industry Drivers, Regional Markets, Company Profiles - ResearchAndMarkets.com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Success rate of startups in India higher than rest of world: Goyal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Apparel industry experts investing within the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Experts cite four major challenges to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NIT Andhra Pradesh Encourages Researchers Towards Innovation and Entrepreneurship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Start-Ups: Apparel Industry Experts Investing Within The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Technology start-ups that fail fast succeed faster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The myth and magic of unicorns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2019 Report on the World's Fashion Tech Startups that Started After 2010, Noting Strategic Alliances &amp; Acquisitions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Should taxpayers fund credit guarantee for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Banks need a tight framework,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Investing in Startups: Here's all you need to know Investing in start-ups can be tricky and complicated. It is important for investors to understand the value they can bring to the table as well as their risk appetite.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Functioning In A Financially Intelligent Way: Anil Lamba, Director, Lamcon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Success rate of startups in India higher than rest of world: Goyal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It's time to change the way India does business Regulatory cholesterol is one of the reasons for start-ups to lose heart-the failure rate of start-ups is quite high, but closure can take more than two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Indore: Yaas adding to Covid woes of start-ups, WiFi crash for prolonged periods affecting delivery schedules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Start-Ups Get to Right Unit Economics Within 3-4 Years Incorporation, Says Vidur Vyas of NorthSide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Experts stress on reducing failure rate of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Soonicorns, Unicorns and Now Decacorns: The Golden Era of Startups Has Arrived in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Fashion Tech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Experts stress on reducing failure rate of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XIMB conducted by XAVION 2020 - entrepreneurship summit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The magic sauce that goes into successful start-ups The Financial ExpressBy Saurabh SaxenaThe common narrative around the success or failure of startups is much like what we have seen and heard in stock markets over the past many decades. Successes get a loudspeaker, while failures fade into oblivion wi...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Important points to keep in mind so that your startup doesn't fail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XIMB conducted by XAVION 2020 - entrepreneurship summit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TiE Nagpur Chapter and RCOEM TBI Foundation successfully launch EDP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Success rate of startups in India higher than the rest of world: Goyal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Get set, go and never falter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5 Steps to Build a Strong Start-up Brand In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13 start-ups go belly-up during the Covid-19 period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Investing or Focusing on AI Does Not Alone Assure Success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Dream, determination, defeat - six lessons in analysing startup failure from a candid entrepreneur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Will SETU help India to build more unicorns?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Are you a tech startup? Don't fail at its distribution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Two Japanese VC funds back India 's first start-up studio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When attrition becomes a headache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Indian start-ups' Unicorn strides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Banks need a tight framework,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Step up for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U.S. stock futures turn green after U.S. assures liquidity for U.S. banks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Indian start-ups' Unicorn strides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start up failure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2018 to Dec 31, 2023; Geography by Document: Asia; Geography by Document: Southern Asia; Geography by Document: India</w:t>
            </w:r>
          </w:p>
        </w:tc>
      </w:tr>
    </w:tbl>
    <w:p>
      <w:pPr>
        <w:keepNext w:val="0"/>
        <w:spacing w:before="200" w:after="0" w:line="300" w:lineRule="atLeast"/>
        <w:ind w:left="440" w:right="0" w:hanging="290"/>
        <w:jc w:val="left"/>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Mar w:top="840" w:right="1080" w:bottom="840" w:left="1080" w:header="0" w:footer="0"/>
          <w:pgNumType w:fmt="decimal"/>
          <w:cols w:space="720"/>
        </w:sectPr>
      </w:pPr>
      <w:r>
        <w:rPr>
          <w:rFonts w:ascii="Arial" w:eastAsia="Arial" w:hAnsi="Arial" w:cs="Arial"/>
          <w:sz w:val="20"/>
          <w:lang w:val="en-US" w:eastAsia="en-US" w:bidi="ar-SA"/>
        </w:rPr>
        <w:t>100.</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Bibliography</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 xml:space="preserve">How to </w:t>
        </w:r>
      </w:hyperlink>
      <w:hyperlink r:id="rId116" w:history="1">
        <w:r>
          <w:rPr>
            <w:rFonts w:ascii="arial" w:eastAsia="arial" w:hAnsi="arial" w:cs="arial"/>
            <w:b/>
            <w:bCs/>
            <w:i/>
            <w:color w:val="0077CC"/>
            <w:kern w:val="32"/>
            <w:sz w:val="28"/>
            <w:szCs w:val="32"/>
            <w:u w:val="single"/>
            <w:shd w:val="clear" w:color="auto" w:fill="FFFFFF"/>
            <w:lang w:val="en-US" w:eastAsia="en-US" w:bidi="ar-SA"/>
          </w:rPr>
          <w:t>start up</w:t>
        </w:r>
      </w:hyperlink>
      <w:hyperlink r:id="rId116" w:history="1">
        <w:r>
          <w:rPr>
            <w:rFonts w:ascii="arial" w:eastAsia="arial" w:hAnsi="arial" w:cs="arial"/>
            <w:b/>
            <w:bCs/>
            <w:i/>
            <w:color w:val="0077CC"/>
            <w:kern w:val="32"/>
            <w:sz w:val="28"/>
            <w:szCs w:val="32"/>
            <w:u w:val="single"/>
            <w:shd w:val="clear" w:color="auto" w:fill="FFFFFF"/>
            <w:lang w:val="en-US" w:eastAsia="en-US" w:bidi="ar-SA"/>
          </w:rPr>
          <w:t xml:space="preserve"> after </w:t>
        </w:r>
      </w:hyperlink>
      <w:hyperlink r:id="rId116"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11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Team Ys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juggling multiple dream projects and managing investors as well as consumer expectations,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have a tough job. But is it easier for second-time entrepreneurs? This week on YourStory UNCUT, seasoned entrepreneur Brijraj Bhuptani answers this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juggling multiple dream projects and managing investors as well as consumer expectations,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have a tough job. But is it easier for second-time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on YourStory UNCUT, seasoned entrepreneur Brijraj Bhuptani answers this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Chief Product and Technology Officer at Ola, Brijraj shares his entrepreneurial journey so far from founding Ridlr, to working at Ola, and then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Spry in May last year, which he runs currently.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Brijraj and his team at Ridlr worked on several cool projects in the early years of his entrepreneurship journey, he also had to learn some tough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back at the hurdles today, Brijraj believes that hard work is not always the way out of challenging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childhood, we are taught that 'mehnat karo, kuch na kuch ho jayega' (work hard and you will figure something out), but that is not always the case," he says, adding that there should be deep introspection about what one does, and how they do it.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Suhani Shah is a mentalist who has been ruling the internet with her tricks and performances. In this episode of #InfluencersInc by YourStory, Suhani talks about her journey in the world of magic and discusses future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week's App Friday, we looked at the Neend app, which is currently available free of cost on the Google Play Store. It offers stories, sleep sounds, and meditation techniques in English, Hindi, and Marathi.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aims to add more regional languages so users can consume relatable content. Read more.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Bijliride to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Bijliride is a Hyderabad-based electric scooter rental company addressing both climate control and economical travel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offers daily, weekly, and monthly rental subscription services for electric vehicles across Hyderabad.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also offers 24X7 customer service, on-road battery swapping within 30 minutes and minimal recharging costs at stations.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Billionaire Elon Musk has offered to buy Twitter for $54.20 per share, in an all-cash deal, according to the US SEC filing. Musk bought a 9.3 percent stake in the company earlier this month, becoming the largest shareholder in the social media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Kotak Bank has temporarily halted payments to and from their exchange partner CoinSwitch Kuber. While there has been no official communication on halting financial services for crypto exchanges, the current regulatory environment has encouraged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Updated Get stories of change makers and innovators from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your inbox Please fill in this field. {{#error}} {{error}} {{/error}} {{^error}} Something went wrong. Try again later {{/error}} Welcome Onboard ! You have been successfully registered for our daily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move that could further heat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 already mercurial payments space, the National Payments Corporation of India (NPCI) told WhatsApp it could roll out its UPI payments service to 60 million additional users, taking the total number it can cater to 100 million total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Ethereum scaling project Polygon announced its partnership with tech upskilling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AlmaBetter to offer blockchain and Web 3.0 development courses. The collaborative programme aims to assist young professionals, and AlmaBetter plans to utilise Polygon's resources to produce training modules for its students to establish a foothold in the rapidly increasing Web 3.0 upskilling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 year after it announced the acquisition of a significant majority stake in indigenous app store Indus OS, Walmart-backed payments company PhonePe has reached an out-of-court settlement with investors in the company blocking the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you go, stay inspired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educated, be organised, and be agitated."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 xml:space="preserve">Entrepreneur Pavan Reddy Appakonda tells us the reasons for the </w:t>
        </w:r>
      </w:hyperlink>
      <w:hyperlink r:id="rId123"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123" w:history="1">
        <w:r>
          <w:rPr>
            <w:rFonts w:ascii="arial" w:eastAsia="arial" w:hAnsi="arial" w:cs="arial"/>
            <w:b/>
            <w:bCs/>
            <w:i/>
            <w:color w:val="0077CC"/>
            <w:kern w:val="32"/>
            <w:sz w:val="28"/>
            <w:szCs w:val="32"/>
            <w:u w:val="single"/>
            <w:shd w:val="clear" w:color="auto" w:fill="FFFFFF"/>
            <w:lang w:val="en-US" w:eastAsia="en-US" w:bidi="ar-SA"/>
          </w:rPr>
          <w:t xml:space="preserve"> of most Indian </w:t>
        </w:r>
      </w:hyperlink>
      <w:hyperlink r:id="rId123"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Free Press Journal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Indian National Press Bombay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 Rajvanshi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 entrepreneur, I'm familiar with the concept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I've made mistakes in the past; some are big blunders. At the same time, however, I've been lucky enough to be successful on several occasions. Along the journey, I've understood some of the lesser-known reasons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more significantly, why a few flourish, says Pavan Reddy Appakonda, an Indian entrepreneur, software engineer, and investor.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the third-largest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environment in the world. As a result, it takes a significant amount of effort for a business to break into the market. However, we can see how Indian companies fail at a higher rate than any other country.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still a developing country, but the government is coming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big names like "Vocal for Local" and "Made in India". It could be the ideal opportunity to take a shot. But first, let us examine why Indian companies fail at such a high rate. Last week, I talked with a couple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we discussed different reasons for the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Wrong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Too many people attempt to establish a business to reach everyone as customers. This is not going to turn out nicely. Following that, they try to target everyone in their town. Once again, the scope is too broad. Your niche will be easier to market to if you narrow it down even more.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Inadequate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Entrepreneurs must understand the needs of their target market. Too many would-be entrepreneurs enter the market believing that they have superior service or product, only to discover that no one is interested in their service or product. They will know precisely how to address the wants of their potential clients if they have done their homework and researched their market thoroughly.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shifts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 business sometimes have a good idea of the market, but then the market changes before they have time to adapt to those changes. The coronavirus pandemic was a great example of how the market changed, making many businesses struggle or fail. Shutdowns and capacity restrictions made many companies and restaurants lose a lot of business, and it took a long time for some customers to feel safe enough to come back.</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business concept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strong product, an eye-catching website, and hefty advertising budgets-many entrepreneurs believe that these qualities will be sufficient to attract clients and business. However, attracting new customers and retaining existing ones are expensive endeavours,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must have a failsafe business plan to succeed.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Leadership gaps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propelled forward by the vision of their founders and core team members. On the other hand, having a solid idea is considerably less critical than knowing how to lead a brand, a company, and a team. Another frequent factor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lack of vision and effective leadership.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Bad Partnership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business partner is frequently required when launching a new company. One of you knows a lot about one thing, and there's another who knows plenty about something else. Internal discord will ensue if you disagree on how to proceed with the company. Your partner feels they are working harder than you, even though you are working more. Due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the cooperation, the company is eventually shut down. You may avoid most disagreements by establishing a clear company strategy that lays out the responsibilities of each partner.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with finances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common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lack of funding. Investors and venture capitalists fund most businesses until their product or service generates revenue. If that does not happen quickly enough, investors often baulk at continuing to invest in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fails to secure additional money as the old capital runs out, it will soon find itself unable to meet operating expenses. Cash flow issues are a significant cause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Even if investors don't leave, new enterprises can fail if they don't match client needs or charge too much or too little.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Incapability to grow from blunders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be errors, miscalculations, and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in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numerous </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and downs on their journey to success.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fail because they cannot learn from their mistakes and modify their strategy to become more successful.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Ignoring clients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have too much on their plate. They have to deal with funding, hiring new employees, managing the whole company, etc. Customers may not even be on their lists of things to do. Many people don't think about this, which can be the root of many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Loss of enthusiasm towards the venture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 founders have a short attention span: they fall in love with a concept but are tired of it before it reaches its full potential.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's leadership will fail if they lose passion for the idea or product too early. For example, founders can sell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someone else to run with it or incorporate it into their vision. Sadly, few entrepreneurs who lose their passion ever regain it. Many business founders' creative and restless temperament has long been a factor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Pavan says, around nine out of ten firms fail. That is a prominent figure, showing that numerous factors must align for a business to prosper. There are thousands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and some will succeed in the following years.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with a creative idea, thorough research, and capable leaders may succeed anywhere globally.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 xml:space="preserve">From the story of a kingmaker to farmland fiction and </w:t>
        </w:r>
      </w:hyperlink>
      <w:hyperlink r:id="rId130"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1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0"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130" w:history="1">
        <w:r>
          <w:rPr>
            <w:rFonts w:ascii="arial" w:eastAsia="arial" w:hAnsi="arial" w:cs="arial"/>
            <w:b/>
            <w:bCs/>
            <w:i/>
            <w:color w:val="0077CC"/>
            <w:kern w:val="32"/>
            <w:sz w:val="28"/>
            <w:szCs w:val="32"/>
            <w:u w:val="single"/>
            <w:shd w:val="clear" w:color="auto" w:fill="FFFFFF"/>
            <w:lang w:val="en-US" w:eastAsia="en-US" w:bidi="ar-SA"/>
          </w:rPr>
          <w:t>; interesting reads this weekend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TV</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Independent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7 -- Read a biography charting Mamata Banerjee's rise from a student leader to the first woman Chief Minister of West Bengal and how she could be a possible "kingmaker" after the 2019 general elections; take in a novel set against the backdrop of old Punjab, early California and revolution-torn Mexico; read a fictional tale that pits debt-laden farmers against the political forces at work; and finally, get a peek into the world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weekend, we have these four amazing paperbacks by debut authors to suggest to our dear readers for a delightful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Shutupa Paul |Titled "Didi", as West Bengal Chief Minister Mamata Banerjee is often referred to, the book explores her struggles and achievements, and opens a window to the life and times of Banerjee, described by the author as "one of the most dynamic politicians of our country." It looks in detail at "her unique style of politics", which enabled her to defeat the formidable Left Front government in the state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 Simrita Dhir | Written by an academic brought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Punjab and now based in California, "The Rainbow Acres" is a novel about migration, selfless love, fortitude, friendship, and the quest for land and identity. It is set against the backdrop of old Punjab, early California and revolution-torn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Namita Waikar | This novel weaves a story around Vidarbha's farmer suicides, where yet another farmer commits suicide, and is survived by his son Vikram Sonare. The book unfolds the "epic mission" he undertakes to draw attention to the plight of farmers and other underprivileged sections of society, and finally mobilise millions of people to march into the major cities of India. After the success of the march, the group transforms into a revolutionary political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 Shabnam Aggarwal | As the author believed that every entrepreneur could be successful, so she left her cushy job, find her passion and make a difference in the world. She moved to India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 company. In "Freedom to Fail", she tells the story of her brush with success: Raising her first round of venture capital; hiring a hardworking team of millennials; growing her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multiple cities... and then finding it all come to a bitter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TV.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Biggest </w:t>
        </w:r>
      </w:hyperlink>
      <w:hyperlink r:id="rId138"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8"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till date you can learn from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2018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Abhishek Kumar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mobile app or even a project is dreaded from the core. In this piece, I am going to discuss some of the biggest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in the tech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Success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never certain. As a matter of fact, 90%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before they could shine under the sun. However, the optimism in the UpStarts has still managed to create companies and products all the times in the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always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some great and unique ideas for their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unfortunately, there are some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which face a massive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despite a great idea behind it. Even the most useful and seemingly revolutionary of the ideas eventually turn out to be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due to many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is a myriad of factors as to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mobile apps fail, there are a lot of factors which just cannot be attributed as the element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Here in this article, we will look at some of the biggest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/mobile app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the idea behind them and what could be learned from their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stories.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 HAILO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us see what the basic idea behind Hailo was. Hailo is a mobile application used for calling cabs using your smartphone. It is similar to Uber but instead of having black cars with drivers, it connects you to the network of yellow cabs. It came into existence in 2011 in London, and was doing really great until 2013 with over $100 million invested in it. But by the end of 2014, it crashed down. Despite having such a great and useful idea, it broke down due to following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intense competition in the market. With Uber coming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new market strategies, it made things difficult for Hailo. When in New York the decision was made to legalise the e-taxi service, Ubers and other similar services tried to grab the opportunity. With such tough competition, Hailo could not cope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was their flawed business model. As Hailo was a London based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where there are luxury cabs and confusing streets. People are dependent on them for their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down. But as far as New York is concerned, the taxi drivers are less trained, and many of them do not carry a smartphone. The owners did not do much market research and suffered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Seeing the story of Hailo, it can be concluded that you need to keep in mind that somebody out there might be having the same idea as yours. Two things that the Hailo ignored was marketing and targeting the correct audience. They failed in their marketing strategy and secondly, targeted the inappropriate audience. They offered a solution for a problem the people are not even facing. To sum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they failed to adapt.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 GOOGLE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Released on May 27 way back in 2009, Google wave was supposed to be a game changer but unfortunately it failed to do so. The main idea was to let you communicate and collaborate in real time. This means that using Google Wave you multiple users can edit a same document at the same time, or maybe for a group discussion. This seemed on papers but practically it was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Google Wave failed due to multiple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could not really understand what it was. Google failed at explaining the purpose it served and how it is useful to them. No one actually knew what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not meet the expectations of the people. Even if people didn't know much about it, then also they gave it a try but the soaring expectations could not be met. They considered it to be kind of new-Gmail which it was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some used it, the product was really complex to use. There was too much of confusion and hustle while using it at the user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this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it is a message for those dreaming of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make sure to explain your product and idea well. What your product it, what problem does it solve or in simple terms paint a picture of what you are offering to the people. And one more thing; keep things simple. Initiate with a few useful features which serve your purpose well. And then gradually add on new features.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3. Govworks.com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way back in 1998, Govworks.com was help to connect the government with their clients. The idea was to facilitate the users with the payment and use of government's producers and regulations. Using this, clients can keep track of their contracts, apply for jobs, pay tickets or look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for city information. The company was doing fine and grew from 8 to 250 employees in 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too encountered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There were some issues amongst the founders, who were actually childhood friends. Also they offended some of the government officials and released the information about not yet official statements. Their company software had few bugs which they were not able to fix. Due to all this the company was sold in January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good example of "Never letting your ego come in-between your business". You need to treat your customers and partners well for your business to grow. And if you believe that they need to use your service anyhow then you are surely in some misconception. Also, a good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idea won't be successful unless it is backed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a good business model and practice.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4. DOORMINT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a huge population of 1.2 billion people. It is definitely a great market for a laundry business. This was the idea behind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Doormint. They served on demand laundry services to 1.2 people of Mumbai, Bangalore and Gurgaon.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was doing fine in the initial stage but soon things became unmanageable.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many reasons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So of them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middle class people have a housemaid who along with washing clothes performs other household chores in a much lesser time as compared to Doormint.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there were issues like low ticket size, pickup delivery cost and quality management. They were unable to perform a good budget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Damage or defect in the garment which was not seen during pickup resulted in mismatch of expectations during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founders did not consider all the factors before releasing their product in the market. Or rather they ignored the factors like household maid or the local dhobi. They made several assumptions about the problem which went wrong during execution. So it's an advice to do a complete research beforehand.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5. EVERPIX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Everpix came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an idea to sort and organize your photos in online storage. You need not trawl through hundreds of photos to look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for a particular shot. They used a certain algorithm to sort and organize your pics.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in 2009, it managed around 55,000 users by 2012 but broke down by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failed due to 2 major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Although the app was easy to use, had a clean design with lots of functionalities, but great products don't come at cheap rates. By the time it entered in the market, the company was out of money as well as time to raise the capital. Due to this, they could not manage a sustainable number of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Due to this shortage of capital, they needed to sell their app to the users to raise funds but they decided not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their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others need to understand that you need to market your product. Although the purpose is to deliver product to the users, but you also need to money to run your business. In such a competitive world, you need to serious marketing backing your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these were one of the biggest mobile app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that I find quite interesting. Do you have any other interesting stories that need to be shared? Hit 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I'll add it 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w:t>
        </w:r>
      </w:hyperlink>
      <w:hyperlink r:id="rId14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in India bringing down unemployment 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Investments Abroad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FFD Information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209.22pt;height:56.99pt">
            <v:imagedata r:id="rId1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19 -- Kumar was in the city recently to unveil STPI incubation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NGO registered as a private limited company with a novel idea that meets the set criteria can be taken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Interacting exclusively with IANS, he said, "Currently, around 10,000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being supported by us, and these entities have been instrumental in creating thousands of direct and indirect jobs. In the long run, they are going to create a very large volume of jobs,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Rajasthan, there are around 80-85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being supported by his technology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question on fear of slowdown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he said,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gradually reducing in India.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itself means a new idea which needs to find acceptance in the market and hence there are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hence comes its name 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which means you don't have hundred per cent chances of success. However, these days, we are working on an idea to bring in the problem statement from industry, so that there are less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more chances of acceptability and adaptability,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doing industry collaborations so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reduced. Now, there are Industry and academy partners as well and we are also providing administrative support to them,"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said that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part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not just in India but also in the developed part of the world. "Our country has just embarked on the journey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so naturally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will be little more compared to those countries which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it some three decades back,"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developed countries, the success rate may be more because India has the first generation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compared to the US and other such countries which have third generation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 are at an evolving stage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challenges, he said, "Earlier, getting funds was one of the challenges. However, now since NRIs want to come back to India and become angel investors, funds are not as much of an issue as it was 20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another challenge is the market, so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now being connected with the state govt for ease of business.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now working on networking and it has to be increased, he suggested further.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Networking can help them to get to market and to find market problems as well,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w:t>
        </w:r>
      </w:hyperlink>
      <w:hyperlink r:id="rId153"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in India bringing down unemployment 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IANS-English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2023-04-19 16:12:33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Jaipur, April 19 (IANS)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are contributing towards bringing down the unemployment rate in the country to a great extent, Software Technology Park of India Director General Arvind Kumar said here on Wednesday.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Kumar was in the city recently to unveil STPI incubation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 NGO registered as a private limited company with a novel idea that meets the set criteria can be taken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Interacting exclusively with IANS, he said, "Currently, around 10,000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being supported by us, and these entities have been instrumental in creating thousands of direct and indirect jobs. In the long run, they are going to create a very large volume of jobs,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Rajasthan, there are around 80-85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being supported by his technology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 question on fear of slowdown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he said,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gradually reducing in India.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itself means a new idea which needs to find acceptance in the market and hence there are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hence comes its name 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which means you don't have hundred per cent chances of success. However, these days, we are working on an idea to bring in the problem statement from industry, so that there are less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more chances of acceptability and adaptability,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doing industry collaborations so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reduced. Now, there are Industry and academy partners as well and we are also providing administrative support to them,"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further said that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part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not just in India but also in the developed part of the world. "Our country has just embarked on the journey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so naturally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will be little more compared to those countries which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it some three decades back,"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developed countries, the success rate may be more because India has the first generation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compared to the US and other such countries which have third generation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 are at an evolving stage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challenges, he said, "Earlier, getting funds was one of the challenges. However, now since NRIs want to come back to India and become angel investors, funds are not as much of an issue as it was 20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another challenge is the market, so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now being connected with the state govt for ease of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now working on networking and it has to be increased, he suggested further.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Networking can help them to get to market and to find market problems as well,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arc/shb/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 xml:space="preserve">Can business incubators reverse the </w:t>
        </w:r>
      </w:hyperlink>
      <w:hyperlink r:id="rId161" w:history="1">
        <w:r>
          <w:rPr>
            <w:rFonts w:ascii="arial" w:eastAsia="arial" w:hAnsi="arial" w:cs="arial"/>
            <w:b/>
            <w:bCs/>
            <w:i/>
            <w:color w:val="0077CC"/>
            <w:kern w:val="32"/>
            <w:sz w:val="28"/>
            <w:szCs w:val="32"/>
            <w:u w:val="single"/>
            <w:shd w:val="clear" w:color="auto" w:fill="FFFFFF"/>
            <w:lang w:val="en-US" w:eastAsia="en-US" w:bidi="ar-SA"/>
          </w:rPr>
          <w:t>start up</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1"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rate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Bindu Jacob Mathew</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Institutions that support incubation not only provide this requisite support but act as the bridge between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incubators, corporate entities, investor communities, academia, and the government so as to create the most supportive environment for business nurturing and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India is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Does that reflect a global leadership position in creating financially viable business entities? No, not yet. Many young entrepreneurs are fuelling this passion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more than 90 per cent them in the country fail, according to a new study by IBM.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may come as a surprise, especially in the era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and Standup India. This study was based on interviews with more than 1,300 Indian executives; including 600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entrepreneurs, 100 venture capitalists, 100 government leaders, 500 leaders of established companies and 22 educational institution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is a venture working towards innovation, development or improvement of products or processes and services, or a scalable business model with a high potential of employment generation or wealth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of India launched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action plan in February 2016. This embraced a national policy framework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provided ease of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doing business, promoting foreign investment, job creation and skill development. Further, under this plan,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avail various tax benefits. The Finance Act of 2016 provides an exemption of income tax for three years in a block of seven years from the time of incorporation.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Entrepreneurship needs innovation as much as it does resources, but perhaps what it needs most of all is access to support functions, mentorship and resources that would provide new enterprises a springboard to stability. It is true that there is no dearth of unique ideas that may solve a problem, target a certain market segment or create a successful and profitable business, but the journey on that path is long and arduous.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helping hand is welcome and often the only means of survival. This is where the role of incubators comes in. Institutions that support incubation not only provide this requisite support but act as the bridge between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incubators, corporate entities, investor communities, academia, and the government so as to create the most supportive environment for business nurturing and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incubators, while explored to some length in India, has not yet reached the maturity of international models and 'for-profit' incubation is an initiative that is still in a nascent stage yet to take firm root in Indian industry. Business incubation has been globally recognised as an important tool for job creation and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now has the third-highest number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and accelerators in the world after China and the US, says a report by IT industry body National Association of Software and Services Companies (NASSCOM) . With 140 incubators and accelerators, India has inched past Israel, whose count stands at 130. However, the gap between the top two is still wide - China and the US have over 2,400 and 1,500 incubators and accelerators, respectively. Incubators are responsible for providing support across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's life cycle, while accelerators are focused more towards growth and acceleration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(NASSCOM). The business incubators offer affordable working spaces, communication and media resources, mentoring and advisory services. Technology business incubators, which are mostly associated with universities or corporates offer access to advance tech laboratories, equipment and libraries. A vital contribution of business incubators to entrepreneurship lies in the opportunities they provide to interact and develop relationships with other entrepreneurs, mentors and other resource persons. Incubators play the role of an aggregator and bring all the components together to provide support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grow at an accelerated pace and increase their overall chance of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Science and Technology Entrepreneurship Development Board of the Department of Science and Technology, Govt. of India is supporting Technology Business Incubators (TBI) primarily in and around academic, technical and management institutions to tap innovations and technologies for venture creation by utilising expertise and infrastructure already available with the host institution. Technology-based new enterprises are high risk and high growth ventures, and require an enabling environment like TBI to enhance the prospects of their success. There are different variants of incubators like - Technology Business Incubators (TBIs); Innovation Hubs; Centers for Innovation &amp; Entrepreneurship; Virtual Incubators and Seed Accelerators.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objectives of the technology business Incubators are to nurture technology-based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following thrust areas: Information &amp; Communication Technology, Healthcare, Manufacturing, Agriculture and allied fields, Energy, Water, Services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Gujarat has been a pioneer in building a strong ecosystem for nurturing innovation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state that drives economic growth and large-scale employment opportunities. The government of Gujarat has an ambitious plan to establish around 100 Incubators and to develop two million sq ft of "Incubation Space" and support at least 2,000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coming years. This will facilitate investment (VC Funding of $ 1 billion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 date over 267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/innovations have been supported by 33 nodal Institutions in Gujarat. There are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success stories of Innovators incubated from leading Academic Institutions - IIM- A, IIT -Gandhinagar, MICA, Entrepreneurship Development Institute of India, Ahmedabad University, NID, GLS University , Gujarat Technological University, iCREATE, PDPU, Gujarat University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real-life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any other enterprising business teams,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go through many struggles. All of them do not have the expert knowledge in all the relevant areas. Therefore incubators must evaluate the management capability of the entrepreneurs and assist in finding the right talent for these companies. Especially when the entrepreneur is a technologist lacking business skills, it is critical that the incubator assists the innovator in finding managers that have the necessary skills to manage a successful entity and take it to the next level. Two things determine whether a business can get off the ground successfully and sustainably: a validated market opportunity with customers willing to pay for an innovative product or service or process; and a product or service or process that addresses such an opportunity. The incubators that can mentor and guide potential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on the above parameters can ensure that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not aborted or stunted in their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lot more toincubator success metrics than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incubators use funding as a success metric, which is a somewhat flawed criterion. Over 99 percent of companies should operate as organically grown, self-sustaining businesses - bootstrapped, without external financing.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them, the goal is to achieve customer validation, product, service, process innovation and not just financing. Yet if the incubator uses only financing as its success metric, it will persuade inexperienced entrepreneurs into an unnecessary financing round. And more often than not, this strategy may fail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Mentoring and Networking are the critical skills that will ensure the success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where funding is appropriate and relevant, helping entrepreneurs connect with angel investors and venture capitalists is an important service. Equally important is to provide insights into what is and isn't a marketable product or service from a customer's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a highly risky venture. The high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rates should not be a deterrent for the entrepreneurial spirit. Business incubators have a long calendar of activities comprising of seminars, capacity building, investor meets, road shows, network expansion workshops, demo pitching sessions and business competitions.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crosses certain milestones they need subsequent funding to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Incubators syndicate the round of investment through various agencies including government, corporate and angel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incubators have a systematic action plan to ensure graduation of at least 80 percent of the incubatees to a promising stage that can attract Venture capital funding and holistic venture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success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the success of the business incubator - 'responsible business incubation' is the need of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in this article are those of the author and do not necessarily reflect the views of YourStory.)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Agri-tech </w:t>
        </w:r>
      </w:hyperlink>
      <w:hyperlink r:id="rId168"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funding: Ngetich's secret to wooing investors time and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Daily(Nairobi ANPAK)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 Daily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Taita Ngetich, the CEO of Synnefa, an agri-tech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provides farmers with smart sensor-installed greenhouses, has managed to attract six rounds of funding, raising to the tune of $1.6 million (Sh208 million).What is his secret of survival as many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struggle? "Re-invention, embracing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and resilience,"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Synnefa, an idea that was conceived in a hostel room at the University of Nairobi (UoN) grew to attract huge funding, Mr Ngetich went through many hitches.First, he tried his luck in farming in Oloitotok and the land flooded, washing away his and his friend's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he talked his mother into another business idea--to finance his dream of building a greenhouse from scratch and installing it on a piece of land in Kericho.He had saved S0,000 and his mother gave him an additional Sh100,000. At the end of that season, his neighbours saw his harvest and asked him to build them similar greenhouses.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Birth of an ideaHe later joined the UoN-based acceleration centre Fablab where the idea of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Synnefa was birthed. Synnefa is a Greek word for cloud.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"Clouds are important to farmers for the rains and the data storage cloud that Synnefa has built is equally as important," he says.Read:Synnefa charts a food security path with smart greenhousesTo raise funds, the textbook model, the Silicon Valley model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dictates you get an idea, pitch it to investors and if they like it, you get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techpreneurs get the money, others do not. But Mr Ngetich says raising funds is not the most important thing in the circulatory system of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Refashioned idea"</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90 percent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10 percent success. What we--the brains behind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--don't tell you is that the build-p is laborious.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as glamorous as we make it appear. You will introduce a product or a service that looks good on paper but the implementation becomes problematic.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you must refashion your product or service to suit the target as many times as demand dictates. Boardroom solutions do not at times reflect the solutions required by your target consumer,"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from the processWhen Synnefa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they had big ideas about installing greenhouses for farmers targeting the export market.Soon, Mr Ngetich says, they learned that there was more to farming than just installing greenhouses: soil health, crop history traceability, and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had to build co-tech hardware and software that went beyond the solutions of a greenhouse. The hardware is called smart farming irrigation, which doesn't require on-site supervision.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an automated irrigation system that saves the farmer on the cost of human supervision while creating efficiency and proper management of water resources.It comes with soil health testing technology that informs the farmer on the needs of the soil for a better crop and a better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called FarmCloud, a record-keeping mini-ERP [enterprise resource planning] solution that is linked to our agronomist for expert analysis of the crop data," he adds.Re-invent and embrace failureRe-invention, he says, must be a tentpole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erect to ensure their initial ideas do not become obsolete or redundant.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Read:Taita Ngetich - Business Daily  Top 40 Under 40The anchor idea has an affinity to mutate, sometimes even change completely. Looking at ways these ideas can be enhanced or adjusted to fit reality is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Embracing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learning from it is another of Mr Ngetich's most priced secrets."The boldness you have in the ideas you put down in your proposals should be the same boldness you have in the face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must always remember that you can either learn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or you can fold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Both choices come with their ramifications.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mind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 should be above giving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he says."You must be the cockroach that refuses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either a place of birth or a deathbed. You should promise yourself to push limits to the very end,"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growthHis business has grown over the years. Mr Ngetich works with a team of 22 people, 15 of those based in Kenya and seven in India for software building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how long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should consider itself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Mr Ngetich has an interesting way of looking at it."Uber has been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or is still called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19 years after it opened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now have products such as Uber Eats, UberBoda Uber delivery, etc. Re-invention and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new products are smart creations of what the market demanded and not in their original vision. They are still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because there is no cutline to how long you should identify as one,"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[emailprotected]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5"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Why do </w:t>
        </w:r>
      </w:hyperlink>
      <w:hyperlink r:id="rId17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fail and how to avoid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2018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Tanvi Dubey</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even with VC backing and support. But with each of these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we learn something. Most important is to test your idea before you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Often aspiring entrepreneurs are so in love with their idea that they fail to look at it from a 360-degree perspective and skip the tough questions they should be asking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multiple reasons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find themselves in the Valley of Death. A CB Insight report did a post-mortem on 101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found out 20 reasons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feel that these reasons touch a chord then you know you are treading on a thin line and it's time for you to take action to ensure that your labour of love sees the light at the end of the tunnel. Here are some reasons that drive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fail: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There is no market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found out that almost 42 percent cases failed because they were solving an interesting problem, but not one which plagued the market. They didn't resolve an important problem the market was facing. With Uber and ridesharing, commuting has become easy; Amazon changed the e-commerce game. Hence, it is important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understand what the market needs, and if they are really resolving that problem. However wonderful the idea might be, if it does not address a real pain point in the right manner, it is doomed to fail.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Run out of cash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second most important reason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Almost 29 percent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claimed that they failed due to fund crunch. This could be because of multiple reasons -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failed to raise funding, and/or the initial investment that was supposed to last didn't due to poor planning of resources at one's disposal, or poor allocation of resources based on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's requirement.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blindly consumed by the big picture of how successful my tech company (Sharingear) would become, and made all the classic leap-of-faith mistakes first-time entrepreneurs make. Today we parked my beloved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 the graveyard of bad ideas. Six months ago, we simply crashed and burned due to a number of incidents and aspects..." wrote Mircea Gabriel Eftemie in a post on Medium in 2015. The reasons he cited were "crash and burn". The company burnt out cash, and was also not able to find the right market, crashing out.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team is not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good team can make or break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Almost 23 percent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claimed that they failed because of the team. In an interview, David Beaton, the Founder of Sharkius Games, a London-based company, shared that one of the reasons he had to shut down was because of the lack of a good team. "Running a team has so much more complexities than a single-person project. I made mistakes in people management, hiring too fast, firing too slow. I made mistakes in project management, and on and on! The inexperience showed at many levels. I was young and over-confident to the extent I was no longer on Planet Earth. Success had launched me far into space when I needed to keep my feet firmly on the ground."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Get outcompeted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does not know its competition and what they are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against, then they will eventually find themselves in hot water. 19 percent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told CB Insights that not taking competition seriously led to their demise.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Cost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 Insights report says that, "Pricing is a dark art when it comes to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postmortems highlight the difficulty in pricing a product high enough to eventually cover costs but low enough to bring in customers." 18 percent of surveyed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claimed pricing and cost issues as the reason for their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Product is not user-friendly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build a product and realise that it's not something the user enjoys or wants to use. That's the death knell for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In his book Alibaba's World, author Porter Erisman - the former VP of Alibaba - talks about the 'Jack Ma dummy test'. Any new tech product at Alibaba is first run by Jack Ma, and if he can't (because of his non-tech background) understand it, then it's a given that no one else will, especially people with no tech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how you test your product. If it's not easy for the user to understand, grasp, or use, then it is not going to be bought or used. Almost 17 percent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shared that this was one of the main causes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Product without a business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popular Israeli app launcher, EverythingMe, had to close down. Though the company raised funds and had 15 million downloads, it could not settle on a working business model, and that's where it failed.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failed because of the lack of a business model constituted almost 17 percent, out of the 101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whose postmortem was done.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Poor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Money does not convert into good marketing. There are a lot of factors involved in good marketing, including good understanding of the market and how the product caters to the market. Knowing who your target audience is is another important factor. 14 percent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stated this as a cause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Ignore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customer is the centre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universe and 14 percent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claimed ignoring this inescapable fact was the cause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VoterTide told CB Insights, "We didn't spend enough time talking with customers and were rolling out features that I thought were great, but we didn't gather enough input from clients. We didn't realize it until it was too late. It's easy to get tricked into thinking your thing is cool. You have to pay attention to your customers and adapt to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Customer and product are the two things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must focus on. The minute you turn your focus from these, things begin to change.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Product mistimed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Timing is everything. "You could do everything perfectly. You could have a few paying customers to validate your work. But if the market is not ready, it doesn't matter. PoliMobile was ahead of the curve. We launched when mobile was in heavy use with consumers. Some enterprising campaigns had great success with mobile tools like we offer. Most campaigns today are still not ready for what we offered in 2011," writes Curt Prins, who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PoliMobile to provide marketing tools for political campaigns.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Disharmony among team and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important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losing focus, and this could happen due to a number of reasons, from losing focus on the primary goal to branching out into multiple things so that you lose sight of the main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other reasons that are on the list include a pivot gone bad.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pivot to capture new markets and/or diversify, but the pivot does not always work out, and almost 10 percent claim this was the reason for their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Then there is the lack of passion, which also counts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9 percent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attribute their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percent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also claimed that expansion to new markets or new geographical areas didn't materialize and ended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the other reasons that lead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are lack of investor interest, legal challenges, and burn out.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 xml:space="preserve">Sustainable funding and the Indian </w:t>
        </w:r>
      </w:hyperlink>
      <w:hyperlink r:id="rId182"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9 -- India saw a staggering jump of 15,400% in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just six years, going from 471 in 2016 to 72,993 in 2022. With more than 100 unicorns,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still expanding. Despite the advancements made, India's businesses still face enormous obstacles that must be overcome if India is to become the world's leading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destination.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beginning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journeys frequently face challenging decisions, such as leaving their familiar environment and venturing into uncharted waters. An enterprise cannot be launched with just an idea and passion for success. A high degree of leadership ability, a clear understanding of the market, excellent communication skills, and maturity to see things from the right perspective, along with the capacity for calculated risk-taking, is required on the part of the entrepreneur. But the founders still face a lot of difficulties.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firing of employees by major tech companies like Meta and Twitter has shocked the entire world, but bad news has also hit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scene. A growing number of top tech unicorns, valued at over $1 billion each, are laying off staff to save money and concentrate on profitability amid this year's funding winter. As the world prepares for yet another recession,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currently having trouble raising money. According to a recent report, venture capital funding in India fell to a 21-month low in the July-September quarter, with just $2.8 billion raised in 387 deals, as opposed to $9.8 billion raised in 525 deals during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Incubators, science and technology parks and business development centres are just a few of the support systems that are essential to the success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risk increases when these support systems are unavailable. India currently has issues with an unorganised and fragmented market in most sectors. The economy can grow faster if the infrastructure is built properly and with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biggest issues in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a lack of appropriate mentoring and guidance. The majority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fantastic concepts and products, but they lack the market, business, or industry experience to bring their goods to consumers. The growth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has largely concentrated in large Tier 1 cities and states with a strong economy, particularly in IT-enabled industries like e-commerce, transportation, and finance. Beyond the metro areas, small businesses are not fully informed of or included in programmes that offer incentives and tax 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its flagship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initiative, which came into effect in 2016, the government, for its part, is fostering an environment that is favourable to entrepreneurs. The government of India is working to establish ICT infrastructure and offer policy support for improved e-governance, investments, and technology innovation through research and higher education to support entrepreneurship and promote economic growth. India is working to become a knowledge-based and digital economy with the aid of tech-enabled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However, a lot of work still needs to be done to improve the ease of doing business and to make India the top choice for fostering small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needs to create solutions that help companies in the infrastructure, manufacturing, health care, and education sectors achieve important national objectives. Even though it may be difficult for the time being, a funding winter can be beneficial for India's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It might put an end to the recent irrational overvaluation of emerging companies and frenetic over-investing that has been going on. In addition, the nation's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have a more ethical, effective, and sustainable funding process and system with lower hyped valuations than in the past when the funding winter ends, which may take some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growth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will depend on proactive measures like improving physical infrastructure, enabling technology adoption for blended learning/skilling, speeding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policy implementation, and streamlining the skilling ecosystem. While much has been accomplished, there is a need to put more emphasis on business accessibility so that entrepreneurs can concentrate on their core businesses rather than the bureaucracy that surrounds them. There is also a need for enhancing the use of VCs, banks, and other domestic financial institutions. Last but not the least, allowing domestic companies to list abroad, lowering the burden of compliance with domestic tax, labour laws and corporate laws will help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has been authored by Chirag Gupta, founder and CEO, Deyor.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18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189"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19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196"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4"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203"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203"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210"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210"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217"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217"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India lags behind in number of impactful </w:t>
        </w:r>
      </w:hyperlink>
      <w:hyperlink r:id="rId22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224" w:history="1">
        <w:r>
          <w:rPr>
            <w:rFonts w:ascii="arial" w:eastAsia="arial" w:hAnsi="arial" w:cs="arial"/>
            <w:b/>
            <w:bCs/>
            <w:i/>
            <w:color w:val="0077CC"/>
            <w:kern w:val="32"/>
            <w:sz w:val="28"/>
            <w:szCs w:val="32"/>
            <w:u w:val="single"/>
            <w:shd w:val="clear" w:color="auto" w:fill="FFFFFF"/>
            <w:lang w:val="en-US" w:eastAsia="en-US" w:bidi="ar-SA"/>
          </w:rPr>
          <w:t>: Experts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0"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may be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with respect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it lags behind in churning out impactful ones. The time has come for it to identify and commodify high-potential technologies that would drive growth of non-linear enterprises, according to experts 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Conclave here. This will help Kerala bolster its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said Saji Gopinath, Vice-Chancellor, Digital University Kerala, while inaugurating a conclave organised by the CSIR-National Institute for Interdisciplinary Science and Technology (NIIST) in association with the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as part of the 'One Week One Lab'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gradually reducing in India; more awareness needed: STPI chief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procure technology from laboratories similar to those of the Council for Scientific and Industrial Research (CSIR), Gopinath said. "At least 80 per cent of these technologies fail on conversion, so Kerala should look to promote high-quality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capable of commodifying technology and producing quality products," he added. Anoop Ambika, CEO, Kerala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made a case for developing exponentially growing businesses. "Adaptability and innovation play a key role in conversion. In a larger ecosystem, innovation has a high value proposition," he said. He also signalled financial and infrastructural support to CSIR-NIIST for implementing new projects. Also read: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deposits of about $1 billion in SVB: Rajeev Chandrashekhar Devendra Reddy Kalva, Executive Vice-President, TATA Coffee, said having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mindset' is even essential for established companies to grow. Venkataramanan, Executive Director (Finance), TATA Coffee,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Kerala should look to use NIIST's research products effectively. He stressed the importance of having an ecosystem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leveraged to bring out innovation. Meanwhile, CSIR-NIIST and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Mission exchanged a memorandum of understanding to facilitate scientific entrepreneurship and conversion of impactful technologies. The MoU seeks to establish and maintain mutual relationship through collaborative initiatives. Anoop Ambika chaired the session on 'Opportunities and financial support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that witnessed a line-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panelists including Ajith Prabhu V of the Kerala State Council for Science, Technology and Environment; Sarath V Raj of the Kerala Institute for Entrepreneurship Development; CN Bhojaraj, Secretary, Lagu Udyog Bharti, Karnataka; and Nisha Bharati, Head, Department of Agri-Business Management, Symbiosis Institute of International Business, Pune. As many as 130 representatives from across the country attended the conclave, which provided an opportunity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deliberate on R&amp;D support from research institutes, as well as financial support from funding agencies. An exhibition of CSIR-NIIST technologies and products was held on the sidelines. S Savithri, Chief Scientist, CSIR-NIIST, presided over the meeting, while RS Praveen Raj, Principal Scientist, proposed a vote of thanks.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2"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When </w:t>
        </w:r>
      </w:hyperlink>
      <w:hyperlink r:id="rId252"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knocks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Diligent Media Corporation Ltd., DNA (Daily News &amp; Analysis),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Priyanka Golikeri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several reasons besides funding that lead to shutdown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drone operating system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Airware shut shop. Airware is not just any other name in the global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market. It's a venture that had only a while ago raised $118 million from a bunch of high-profile investors including Google.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setback mirrors 2017, when wearables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Jawbone, that had raised $1billion and had a peak valuation of $3billion had closed down. Experts say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shutdowns are becoming increasingly prevalent and lack of funding no longer holds much weight in this.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shows that in Silicon Valley, 10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had raised $1.695 billion collectively in venture capital funding had failed in 2017, with Jawbone being the most prominent example. In India, over 270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failed last year including Stayzilla, Yumist, Kaaryah as per Tracxn data.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multiple reasons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and lack of funding is just one of them," say experts.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IBM Institute for Business value and Oxford Economics shows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 lack of innovation cited as the most common reason.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to excel in R&amp;D is again not the chief reason, believe certain experts, who cite examples of successful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such as Ola, Flipkart, Gaana.com that carry cloned business models of Uber, Amazon and Spotify. "Ola and Flipkart have thrived and become unicorns despite having no clear and distinct innovation in their business and service models," say experts.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great number of other reasons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says investor and techpreneur Nilesh Jain who feels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to engage strongly with investors and mentors is a crucial factor. "It is important to be involved with investors in the early phase of the business as investors bring experience, connects and are more capable in designing effective business plans as compared to budding entrepreneurs who can then focus on R&amp;D.;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not shy away from engaging investors in their plans and should not be afraid to seek help."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big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poor financial management. Jain says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great products and vision have failed due to mismanagement of funds, as they focused more on product promotion than on product development, consumer needs and competition assessment. "It is imperative for the founder(s) to plan and execute activities that provide long-term gains. The two most important things that founders need are product and team. It is the reason customers love you and ultimately why people come to work."</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Overconfidence in customer acquisition is another key reason for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Arunprasad Durairaj, CEO and co-founder, Flinto Learning Solutions, says often founders assume their product/service will become a hit the moment it launches. "The first few customers might show interest, but eventually the process of attracting customers becomes an expensive task.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product-market fit, growth challenges based on product need, pricing are other common reasons, believe experts,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as not finding the right product-market fit before the funds dry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can cause shutdowns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should be perceived in the right manner. Hitesh Ahuja, founder and CEO of Yumlane says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indicates there is room for risk-taking, which is being encouraged by the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curb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entrepreneurs need to be agile, advise experts. Harsh Dhand, CEO of RentSher, says agility in both pivoting, as well as business models, can help in periods where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to sustain on low funds. "We realised that the peer-to-peer model is good on paper but takes a lot of funds to execute at scale. The asset led model in rentals gives short-term profits but is costly in the long term. After a couple of pivots, we finally selected a more scalable model around events, electronics and equipment rentals as a marketplace."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SVB fallout spreads around the world from London to Singapore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the collapse of Silicon Valley Bank is beginning to spread around the world.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 "The loss of deposits has the potential to cripple the sector and set the ecosystem back 20 years," they said in the letter seen by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businesses will be sent into involuntary liquidation overnight." This is just the beginning. SVB had branches in China, Denmark, Germany, India, Israel, and Sweden, too. Founders are warning that the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could wipe 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the world without Government intervention. SVB's joint venture in China, SPD Silicon Valley Bank Co., was seeking to calm local clients overnight by reminding them that operations have been independent and stable. Also read: Silicon Valley Bank's fall widens systemic cracks as cheap money vanishes "This crisis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on Monday and so we call on you to prevent it now," UK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CEOs said in the letter to Hunt. The companies listed in the letter include Uncapped, Apian, Pockit, and Pivotal Earth.  Hunt spoke with the Governor of the Bank of England about the situation on Saturday morning, and the Economic Secretary to the Treasury was holding a roundtable with affected firms later in the day, the Treasury said.  Also read: SVB Securities Management exploring buying firm back Underscoring the challenge governments face in getting a handle of the full extent of the fallout: The UK Treasury has begun canvassing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asking how much they have on deposit, their approximate cash burn, and their access to banking facilities at SVB and beyond, two people familiar with the matter said, asking not to be identified. Treasury declined to comment on the survey.   Founders were anxiously awaiting the outcome of the roundtable and any information about how their deposits at the bank would be handled. Toby Mather, CEO of UK-based education software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Lingumi, has 85% of his company's cash in SVB. He tried to transfer some of his accounts, but as of Saturday evening, he wasn't sure whether that worked. "This is life or death for us," he said. "These things seemed so mundane before." Jack O'Meara, Founder of the London genomics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Ochre Bio, spent the weekend trying, unsuccessfully, to move deposits out of SVB. "If there is no intervention," he said, "it could really wipe out a generation of entrepreneurial companies." Also read: SVB shutdown sends shockwaves through Silicon Valley as CEOs race to make payroll As in the US, some SVB deposits in the UK are insured, but it was unclear when those funds would be available. A deeper concern among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is that the SVB collapse would throttle future funding from venture capital into the UK, where businesses are already hobbled by Brexit. Asia's tech leaders are scrambling to assess the potential ramifications too. In Singapore, financiers and entrepreneurs at a Wharton alumni gathering in Shangri-La shared news about the fallout, 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and investors at a conference in Mumbai talked about nothing else. Also read: Indian SaaS and YC-backed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feel the heat of SVB shutdown "The impact of the SVB incident on the technology industry should not be underestimated," analysts led by Liu Zhengning at China International Capital Corp. said in a note. Deposits are crucial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they generally require a lot of cash to pay for hefty expenditures, including R&amp;D costs and staff salaries, they said. "If these cash deposits finally have to be impaired in the process of bankruptcy or restructuring, some tech firms may face high cash flow tension," they said. "The risks of bankruptcy should not be excluded." Back in Silicon Valley, US Congressman Ro Khanna from Santa Clara held a town hall late Friday that was attended by more than 600 people, including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tech leaders, and SVB employees. It went on for more than 2.5 hours with the primary focus on small businesses trying to make payroll across the nation come Monday. SVB customers in California, many of them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stood outside of the bank's branch on Silicon Valley's famed Sand Hill Road in the cold and rain on Friday, knocking on the locked glass doors and trying to get representatives of the Federal Deposit Insurance Corporation to answer their questions.  Also read: SVB chief sold $3.6 million in stock days before bank's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 drones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there said a withdrawal she made on Thursday hadn't gone through and that she was concerned about making payroll for her 12 full-time employees. She had tried calling the FDIC multiple times, "but the number doesn't answer," she said. Another customer remarked that he should have brought a bottle of whiskey to pass around as they waited. In trying to get more information from an FDIC representative, he said, "Put yourself in our shoes." The representative apologised before closing the glass door once again. Some in the VC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are trying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temporary fixes. Uncapped, a UK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lends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it's launching an emergency funding program to help companies meet payroll and other obligations, as well as longer-term bridge loans to help with working capital.  Also read: Silicon Valley Bank races to prevent bank run as Funds advise pulling out cash Alexander Fitzgerald, Founder of broadband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Cuckoo, and a former Treasury official, noted that the finances of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already stretched due to a slowdown in the venture capital funding market. "British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the Treasury to step in fast," he said.  In Canada, SVB Financial Group's unit in the country reported $314 million in secured loans last year, double the $153 million a year earlier, regulatory filings show. Its customers include e-commerce software provider, Shopify Inc., and pharmaceutical company, HLS Therapeutics Inc., according to a previous statement by the bank.  Toronto-based advertising-tech firm, AcuityAds Holdings Inc., revealed on Saturday it had $55 million in deposits at SVB, amounting to more than 90% of its cash. The firm had halted trading of its stock on Friday after a 14% slump, citing the "unfolding situation" with Silicon Valley Bank.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Certain people used BSNL as 'cash cow' during UPA rule: Ashwini Vaishnaw; When Congress MP Jasbir Singh Gill asked about "theft of data ''from BSNL connections, the Communications Minister said data was much costlier during UPA's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Indian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 Mathew</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Congress MP Jasbir Singh Gill asked about "theft of data ''from BSNL connections, the Communications Minister said data was much costlier during UPA's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Hour in Lok Sabha continued to be politically volatile, as Commerce and Industry Minister Piysuh Goyal slammed the Congress-led UPA government for what he called its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 taking measures to promote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unicorns and Communications Minister Ashwani Vaishnaw accused them of "diverting funds from BSNL", amid loud protests from Congress and other Opposition 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times have gone when certain (former) ministers, people sitting on the other side of the aisle, used BSNL as a cash cow," Vaishnaw said, pointing towards the Opposition benches, even as Opposition members rose in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blame game began when Congress leader Manish Tewari asked Goyal about steps the government has taken to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graduate to the unicorn 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Tewari pointed out that India does not figure in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ranking and said: "Obviously there is still a long road to travel. What exactly is the government doing to ensure that our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which are deserving, can actually be financed to an extent where they can graduate to the unicorn grade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Asserting that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schemes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only in 2016, Goyal said, "You should look deeply at what and when the UPA did something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or unicorns. The party (Congress) was in power for so many years; why did you not begin work on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scheme and promote them? You had left that work for (Narendra) Modi-ji..."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(their) success rate in India is relatively higher than the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Tewari and other Congress MPs stood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protested that Goyal did not reply to the question, but tried to politicise the issue, as BJP benches backed him by thumping desks.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Seed Fund Scheme has been approved for four years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from 2021-22 and is being implemented with a corpus of Rs 945 crore. It is aimed at providing financial assistance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for proof of concept, prototype development, product trials, market entry and commercialisation.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scenes were repeated when BJP member G M Siddeshwara asked why BSNL services continued to be poor in both rural and urban areas. Vaishnaw said, "BSNL went through a very bad phase of its life, primarily because of certain political parties, especially during the UPA government, when a lot of funds from BSNL were diverted..." But, he added the Modi government has approved a "very large package of Rs 1,64,000 crore" for BSNL's revival.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MPs protested and Tewari asked the minister to "substantiate" his statement, but Vaishnaw went on explaining how the package will "totally transform BSNL".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Congress MP Jasbir Singh Gill asked about "theft of data "from BSNL connections, Vaishnaw said data was much costlier during UPA's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ANALYSIS: Airline </w:t>
        </w:r>
      </w:hyperlink>
      <w:hyperlink r:id="rId29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294"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2018; A round-</w:t>
        </w:r>
      </w:hyperlink>
      <w:hyperlink r:id="rId294" w:history="1">
        <w:r>
          <w:rPr>
            <w:rFonts w:ascii="arial" w:eastAsia="arial" w:hAnsi="arial" w:cs="arial"/>
            <w:b/>
            <w:bCs/>
            <w:i/>
            <w:color w:val="0077CC"/>
            <w:kern w:val="32"/>
            <w:sz w:val="28"/>
            <w:szCs w:val="32"/>
            <w:u w:val="single"/>
            <w:shd w:val="clear" w:color="auto" w:fill="FFFFFF"/>
            <w:lang w:val="en-US" w:eastAsia="en-US" w:bidi="ar-SA"/>
          </w:rPr>
          <w:t>up</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of 2018's </w:t>
        </w:r>
      </w:hyperlink>
      <w:hyperlink r:id="rId294"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carriers and those airlines that suspended, ceased operations or entered formal restructuring during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Flight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Reed Business Information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35.52pt;height:10.8pt">
            <v:imagedata r:id="rId2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FLIGHTGLOBAL.COM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2795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round-</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2018's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carriers and those airlines that suspended, ceased operations or entered formal restructuring during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began with a number of new players optimistic of making their mark in the airline sector. But, against a backdrop of rising fuel costs, the second half of 2018 was to prove challenging. And by the time oil prices eased, the damage for many was done and a number of carriers had been forced to halt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was no repeat of the big-name casualties of 2017, and most of the failed operators were small or new players – including several that launched and collapsed or scaled back their scheduled ambitions within the year – there were still several high-profile groundings.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there were several insolvencies as higher fuel prices took a toll in the tougher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began with airlines jockeying for the space vacated by Air Berlin and its Austrian unit Niki, in some cases using the assets of those carriers.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the year, EasyJet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operating at Berlin Tegel, where it was joined in the summer season by Laudamotion – established from the assets of Niki by that carrier's founder, Niki Lauda. Ryanair later acquired a 75% stake in the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boosting its presence in leisure markets from Austria and Germany, Laudamotion is forecast by Ryanair to lose money this year and not reach breakeven until its third year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IAG, which had also been in the running to acquire Niki, in July established a new Austrian-based low-cost carrier under its Level brand. IAG also moved Level into Paris Orly, taking over the air operator's certificate of long-haul premium unit OpenSkies. The last flights under that brand took place in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not a new name or carrier, Meridiana relaunched in February under the old Air Italy name. The revamp follows Qatar Airways' 49% investment in the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Nostrum's owners outlined plans to create a new carrier in Ireland called Hibernian Airlines, which will specialise in European wet-lease operations. The Spanish carrier, which in July announced a tie-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CityJet, has been aiming to have the new airline operational by year-end.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Ukrainian budget carrier SkyUp began operations in May, with services to resorts in Egypt. Having launched with a pair of 737-800s, SkyUp has also reached a deal with Boeing to take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10 737 Max jets.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Romanian operator Just Us Air added an A321 shortly after launching in April with an A319.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Albania's creation was cleared by the national competition authority at the end of September. The regulator was notified of plans for Air Albania by Albcontrol, a state company that manages national airspace and will own 10% of the carrier. Turkish Airlines is to hold 49% and MDN Investment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Georgian carrier Myway Airlines and Air Belgium each launched during 2018, though both have scaled back their scheduled operations over the winter. Myway suspended all but one of its scheduled services as the Georgian carrier dealt with a number of number of issues, including renewed tensions between Russia and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Belgium launched flights in June, initially operating Airbus A340 services from Brussels Charleroi to Hong Kong. It pulled this service at the end October, however, citing a contractual dispute with a commercial partner, and is focusing for now on wet-lease services. It recently reportedly secured fresh financing from Belgium-based investment fund Sogepa.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Belgian operator, the relaunched VLM, had been revived by SHS Aviation in 2017. But its re-emergence proved short-lived as it was placed into liquidation in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Russian carrier Saratov Airlines was grounded at the end of May, just months before a newly developed airport for its home city was due to open. That came less than four months after a fatal accident involving one of Saratov's Antonov An-148s. One of its shareholders, Russian entrepreneur Arkady Evstafiev, began work on a successor carrier – although the project has yet to formally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the winter, Cobalt, Primera, PrivatAir and Small Planet Airlines were all among carriers forced to halt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Lithuania's civil aviation authority suspended the operating licence of restructuring leisure carrier Small Planet Airlines in late November. The carrier had begun a formal restructuring, which it said had become necessary to protect it from the "negative impact" of the financial fallout from its Polish and German sister companies. Both of these units had earlier filed for restructuring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Cypriot carrier Cobalt Air suspended operations in October, having emerged just two years ago as one of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wake of flag carrier Cyprus Airways' collapse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Swiss premium charter specialist PrivatAir filed for insolvency, along with its German subsidiary, in November. PrivatAir stated that a number of events had had a "significant impact" on the companies' future business forecast and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PrivatAir, which was established more than 40 years ago, specialised in all-business transport using aircraft such as Boeing 737s and A319s configured with premium cabin layouts. It also operated long-haul types such as the 767 and was a customer for the 787.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highest-profile of the European airline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during 2018 was Primera. The leisure carrier had taken its first steps in the long-haul, low-cost segment – and had just rolled out ambitious plans to spread its presence to points across mainland Europe – when it was forced to halt flights after planned investment failed to materialise. That it should collapse a year to the day after Monarch Airlines merely underscored the challenges that European winters can hold for struggling operators.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JetBlue and Azul founder David Neeleman cemented his plans for a new 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by striking a tentative deal at July's Farnborough air show for 60 A220-300s.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his launching of JetBlue in 2002, Neeleman had been responsible for one of the last major new US entrants, and his plans for a new carrier dominated headlines when they first emerged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initial reports suggested that the airline would be called Moxy, Neeleman said this was just a working name. The carrier is aiming to launch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the USA, Great Lakes Airlines – a turboprop operator with a network that connected cities in western USA – suspended all scheduled flights on 26 March. The company has long said that a 2013 pilot hiring rule created a shortage of flightcrew that particularly impacted small regional airlines.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regional operator launched in November when California Pacific Airlines began services from the McClellan-Palomar airport near Carlsbad, California, operating to San Jose and Reno using a 50-seat Embraer ERJ-145.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border in Canada, WestJet's ultra-discount unit Swoop began operations in June and quickly expanded into cross-border flights. Swoop added US flights in October and plans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services to Mexico and the Caribbean in early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new players have emerged in the Canadian low-cost market. Flair Airlines launched last summer, and Jetlines is aiming to launch next year. In September, Jetlines promoted Javier Suarez to chief executive, its third leadership change in the past two years. "The market will be super-stimulated as soon as low fares get into the market," says Suarez. "Things are going well for us to get the [AOC] by May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High-profile Vietnam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Bamboo Airways spent much of the year eyeing the launch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carrier had planned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services on 10 October, but this date passed without a launch, apparently owing to hold-</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with its AOC. It is now targeting a 29 December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parent FLC Group said in a statement related to an agreement between it and state-owned companies under the Petrolimex banner.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statement adds that Bamboo will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operations with 10 aircraft, growing to 20 in the first quarter of 2019. Bamboo Airways received its air transport business licence in early November, but still needs an AOC before launching services. The ambitious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also signed letters of intent to take 20 787-9s and 24 A321neos.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Astana aims to launch its new low-cost unit FlyArystan in the first half of 2019, operating from multiple bases in Kazakhstan with a view to reaching a fleet of at least 15 aircraft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Planned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Starlux Airlines in May received a permit from Taiwanese regulators for its establishment. It was aiming to complete the licensing work by the end of this year with a view to launching in early 2020. The airline is leasing 10 A321neos from the end of 2019. Starlux also committed to taking 17 A350s, including the -1000 variant, giving it a fleet of 27 aircraft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Genghis Khan Airlines placed an order for 25 Comac ARJ21-700 aircraft in August. Genghis Khan was rebranded from Tianjiao Airlines, which had been granted preliminary approval in February by the Civil Aviation Administration of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Cambodian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KC International Airlines received its first aircraft at the end of June, an A320. The carrier was established in Phnom Penh with $100 million in launch capital as a joint venture between Cambodian and Chinese investors. It secured its AOC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Maldivian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Manta Air is taking a pair of new ATR 72-600s from European regional aircraft lessor Nordic Aviation Capital. Based at Velana International airport in Male, the aircraft will be used to serve Kudahuvadhoo, Dharavandhoo and Thimarafushi, respectively located in the Dhaalu, Baa and Thaa atolls. Another carrier in the region, Mega Maldives Airlines, had suspended operations in summer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carrier Star Air had been aiming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operations in September but is still to launch. The airline has been due to operate a pair of ERJ-145s on domestic routes operating under India's regional connectivity scheme from its base at Bengaluru's Kempegowda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Air Pohang began services on 7 February using two Bombardier CRJ200s, but it suspended operations 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December, with a view to restarting services in early 2019 with A319s.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resumption of services by Air Mandalay proved short-lived. The airline resumed services early in 2018 after several months on the ground. But the operator was forced to suspend operations again in early September amid reports of a further restructuring.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carrier JetGo Australia suspended its scheduled services after entering voluntary administration on 1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Indonesia AirAsia X will cease scheduled operations in January 2019 and operate as a non-scheduled commercial airline thereafter. The carrier's only scheduled operation – a seven-times-weekly service between Denpasar and Tokyo Narita using an A330 – will be suspended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Avianca Brazil became the biggest carrier of the year to run into formal troubles, when it filed for the Brazilian equivalent of bankruptcy in December. The carrier, which is owned by Synergy Group but is a separate company in all but name from Colombia's Avianca, sought court protection following an unsuccessful effort to renegotiate aircraft leases with lessors.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Aircastle was among lessors that moved to repossess at least 13 aircraft on 10 December – representing around one-quarter of its fleet. The carrier is continuing to operate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have become more challenging in the region, notably amid weak local currencies against the strong US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Argentina, which has seen a string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 late amid the liberalisation of the country's aviation market, is another market that has been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airline LASA, which only began operations 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November, within a month "suspended temporarily" all flights as it tries to find investment. The Neuquen-based ERJ-145 operator cited currency issues, rising fuel costs, the recent abolition of the minimum air fares and low load factors for forcing the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minimum air fares ruled were removed in part to help fuel low-fare travel in the country. The likes of Flybondi, which launched flights in January, Norwegian's new Argentinian unit that followed in October, had been pressing for the rule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Flybondi, which operates 737s out of Buenos Aires' new El Palomar low-cost airport, in December launched its first international services flying to Asuncion in Paraguay and Punta del Este in Uruguay.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Argentinian regional carrier Flyest also began scheduled flights in October, while Jetsmart is planning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domestic Argentinian flights in 2019 after reportedly acquiring Cordoba-based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airline Alas del Sur Lineas Aereas during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Grounded Venezuelan carrier Aserca Airlines at the end of May acknowledged that it was unable to resume operations and requested that Venezuela's civil aviation authority INAC cancel its AOC. Aserca is the third and last of the airlines owned by Venezuelan businessman Simeon Garcia that have gone out of business in months. His Dominican Republic-based PAWA and Caracas-based Santa Barbara Airlines had gone into liquidation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another Venezuelan carrier Aeropostal resumed commercial flights with flights to Havana in August, after it was grounded for almost a year. Aeropostal resumed service with a single Boeing MD-82 from its fleet of eight, which had been grounded as a result of the economic crisis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Nigerian government efforts to establish a new flag carrier for the African state airline foundered just weeks after a high-profile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Hadi Sirika had unveiled details of the airline, Nigeria Air, during an event at the Farnborough air show in July. But in September, Sirika disclosed, via his social media feed, that the Nigerian cabinet, the federal executive council, has "taken the tough decision to suspend the national carrier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not specify reasons for the suspension and later hinted that the project was still in play, and was quoted as saying that it would be activated as soon as possible. But as the year closed, there was no firm date for its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another Nigerian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burst onto the scene at the end of the year, when Green Africa struck a tentative deal for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100 Boeing 737 Max 8 jets. Based in Lagos, Green Africa recently received its air transport license and is in the process of obtaining an air operator's certificate. It plans to operate within Nigeria, and has intentions to build a pan-Africa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Express has slowly been resuming services since South African regulators in July reinstated its AOC. The carrier was temporarily grounded in May when its operating licences and the certificates of airworthiness for nine of its 21 aircraft were suspended following a safety audit.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chief Siza Mzimela has returned to manage the airline on an acting basis. While services have resumed, SA Express faces financial concerns and has required a further bail-out from the South African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Senegal began its first flights in May, launching with a domestic service between Dakar and Ziguinchor. The carrier, which added international flights in October, operates ATR 72-600s and A319s, and has a pair of A330neos on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Chad's new Ethiopian Airlines-backed flag carrier began domestic operations in October. Ethiopian has a 49% stake in the joint venture, named Tchadia Airlines. The balance is held by Chad's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several African joint-venture carriers in which Ethiopian has invested. Zambia Airways, in which Ethiopian holds a 45% share, is planning to begin flights early next year, while the carrier has sealed an agreement with the Ghanaian government to develop a new national carrier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Kuwaiti carrier Wataniya Airways suspended operations in September, days after receiving a grounding threat from the country’s regulator. The airline had been struggling to deal with cancellations and flight disruption.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Wataniya emerged with the same name, but a different operating model, to a predecessor airline which collapsed in 2011. The carrier had appeared to be embarking on a fleet-renewal programme, after Golden Falcon Aviation unveiled an agreement to take 25 Airbus A320neos for Wataniya during the Farnborough air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Royal Jordanian ended services of its charter operation Royal Wings at the end of November, citing losses incurred by the unit, although talks are being held with potential buyers of the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Plans are under way for a new Aqaba-based airline to launch next spring, as part of continued efforts to develop tourism in the Jordanian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updated on 21 December 2018 to reflect Green Africa tentative Boeing 737 order.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ANALYSIS: Airline </w:t>
        </w:r>
      </w:hyperlink>
      <w:hyperlink r:id="rId30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302"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2018; A round-</w:t>
        </w:r>
      </w:hyperlink>
      <w:hyperlink r:id="rId302" w:history="1">
        <w:r>
          <w:rPr>
            <w:rFonts w:ascii="arial" w:eastAsia="arial" w:hAnsi="arial" w:cs="arial"/>
            <w:b/>
            <w:bCs/>
            <w:i/>
            <w:color w:val="0077CC"/>
            <w:kern w:val="32"/>
            <w:sz w:val="28"/>
            <w:szCs w:val="32"/>
            <w:u w:val="single"/>
            <w:shd w:val="clear" w:color="auto" w:fill="FFFFFF"/>
            <w:lang w:val="en-US" w:eastAsia="en-US" w:bidi="ar-SA"/>
          </w:rPr>
          <w:t>up</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of 2018's </w:t>
        </w:r>
      </w:hyperlink>
      <w:hyperlink r:id="rId302"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carriers and those airlines that suspended, ceased operations or entered formal restructuring during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Flight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Reed Business Information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35.52pt;height:10.8pt">
            <v:imagedata r:id="rId2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FLIGHTGLOBAL.COM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2786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round-</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2018's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carriers and those airlines that suspended, ceased operations or entered formal restructuring during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began with a number of new players optimistic of making their mark in the airline sector. But, against a backdrop of rising fuel costs, the second half of 2018 was to prove challenging. And by the time oil prices eased, the damage for many was done and a number of carriers had been forced to halt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was no repeat of the big-name casualties of 2017, and most of the failed operators were small or new players – including several that launched and collapsed or scaled back their scheduled ambitions within the year – there were still several high-profile groundings.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there were several insolvencies as higher fuel prices took a toll in the tougher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began with airlines jockeying for the space vacated by Air Berlin and its Austrian unit Niki, in some cases using the assets of those carriers.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the year, EasyJet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operating at Berlin Tegel, where it was joined in the summer season by Laudamotion – established from the assets of Niki by that carrier's founder, Niki Lauda. Ryanair later acquired a 75% stake in the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boosting its presence in leisure markets from Austria and Germany, Laudamotion is forecast by Ryanair to lose money this year and not reach breakeven until its third year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IAG, which had also been in the running to acquire Niki, in July established a new Austrian-based low-cost carrier under its Level brand. IAG also moved Level into Paris Orly, taking over the air operator's certificate of long-haul premium unit OpenSkies. The last flights under that brand took place in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not a new name or carrier, Meridiana relaunched in February under the old Air Italy name. The revamp follows Qatar Airways' 49% investment in the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Nostrum's owners outlined plans to create a new carrier in Ireland called Hibernian Airlines, which will specialise in European wet-lease operations. The Spanish carrier, which in July announced a tie-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CityJet, has been aiming to have the new airline operational by year-end.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Ukrainian budget carrier SkyUp began operations in May, with services to resorts in Egypt. Having launched with a pair of 737-800s, SkyUp has also reached a deal with Boeing to take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10 737 Max jets.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Romanian operator Just Us Air added an A321 shortly after launching in April with an A319.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Albania's creation was cleared by the national competition authority at the end of September. The regulator was notified of plans for Air Albania by Albcontrol, a state company that manages national airspace and will own 10% of the carrier. Turkish Airlines is to hold 49% and MDN Investment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Georgian carrier Myway Airlines and Air Belgium each launched during 2018, though both have scaled back their scheduled operations over the winter. Myway suspended all but one of its scheduled services as the Georgian carrier dealt with a number of number of issues, including renewed tensions between Russia and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Belgium launched flights in June, initially operating Airbus A340 services from Brussels Charleroi to Hong Kong. It pulled this service at the end October, however, citing a contractual dispute with a commercial partner, and is focusing for now on wet-lease services. It recently reportedly secured fresh financing from Belgium-based investment fund Sogepa.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Belgian operator, the relaunched VLM, had been revived by SHS Aviation in 2017. But its re-emergence proved short-lived as it was placed into liquidation in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Russian carrier Saratov Airlines was grounded at the end of May, just months before a newly developed airport for its home city was due to open. That came less than four months after a fatal accident involving one of Saratov's Antonov An-148s. One of its shareholders, Russian entrepreneur Arkady Evstafiev, began work on a successor carrier – although the project has yet to formally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the winter, Cobalt, Primera, PrivatAir and Small Planet Airlines were all among carriers forced to halt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Lithuania's civil aviation authority suspended the operating licence of restructuring leisure carrier Small Planet Airlines in late November. The carrier had begun a formal restructuring, which it said had become necessary to protect it from the "negative impact" of the financial fallout from its Polish and German sister companies. Both of these units had earlier filed for restructuring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Cypriot carrier Cobalt Air suspended operations in October, having emerged just two years ago as one of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wake of flag carrier Cyprus Airways' collapse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Swiss premium charter specialist PrivatAir filed for insolvency, along with its German subsidiary, in November. PrivatAir stated that a number of events had had a "significant impact" on the companies' future business forecast and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PrivatAir, which was established more than 40 years ago, specialised in all-business transport using aircraft such as Boeing 737s and A319s configured with premium cabin layouts. It also operated long-haul types such as the 767 and was a customer for the 787.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highest-profile of the European airline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during 2018 was Primera. The leisure carrier had taken its first steps in the long-haul, low-cost segment – and had just rolled out ambitious plans to spread its presence to points across mainland Europe – when it was forced to halt flights after planned investment failed to materialise. That it should collapse a year to the day after Monarch Airlines merely underscored the challenges that European winters can hold for struggling operators.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JetBlue and Azul founder David Neeleman cemented his plans for a new 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by striking a tentative deal at July's Farnborough air show for 60 A220-300s.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his launching of JetBlue in 2002, Neeleman had been responsible for one of the last major new US entrants, and his plans for a new carrier dominated headlines when they first emerged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initial reports suggested that the airline would be called Moxy, Neeleman said this was just a working name. The carrier is aiming to launch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the USA, Great Lakes Airlines – a turboprop operator with a network that connected cities in western USA – suspended all scheduled flights on 26 March. The company has long said that a 2013 pilot hiring rule created a shortage of flightcrew that particularly impacted small regional airlines.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regional operator launched in November when California Pacific Airlines began services from the McClellan-Palomar airport near Carlsbad, California, operating to San Jose and Reno using a 50-seat Embraer ERJ-145.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border in Canada, WestJet's ultra-discount unit Swoop began operations in June and quickly expanded into cross-border flights. Swoop added US flights in October and plans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services to Mexico and the Caribbean in early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new players have emerged in the Canadian low-cost market. Flair Airlines launched last summer, and Jetlines is aiming to launch next year. In September, Jetlines promoted Javier Suarez to chief executive, its third leadership change in the past two years. "The market will be super-stimulated as soon as low fares get into the market," says Suarez. "Things are going well for us to get the [AOC] by May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High-profile Vietnam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Bamboo Airways spent much of the year eyeing the launch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carrier had initially planned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services in October, before setting its sights on 29 December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amid delays securing the necessary licensing. But whilst in November securing approval for its air transport business licence, the airline has now pushed its launch into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Flight Fleets Analyzer shows Bamboo has leases in place for five A320 family jet and has said it aims to have a fleet of 20 in the first quarter of 2019. The ambitious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also signed letters of intent to take 20 787-9s and 24 A321neos.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Astana aims to launch its new low-cost unit FlyArystan in the first half of 2019, operating from multiple bases in Kazakhstan with a view to reaching a fleet of at least 15 aircraft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Planned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Starlux Airlines in May received a permit from Taiwanese regulators for its establishment. It was aiming to complete the licensing work by the end of this year with a view to launching in early 2020. The airline is leasing 10 A321neos from the end of 2019. Starlux also committed to taking 17 A350s, including the -1000 variant, giving it a fleet of 27 aircraft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Genghis Khan Airlines placed an order for 25 Comac ARJ21-700 aircraft in August. Genghis Khan was rebranded from Tianjiao Airlines, which had been granted preliminary approval in February by the Civil Aviation Administration of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Cambodian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KC International Airlines received its first aircraft at the end of June, an A320. The carrier was established in Phnom Penh with $100 million in launch capital as a joint venture between Cambodian and Chinese investors. It secured its AOC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Maldivian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Manta Air is taking a pair of new ATR 72-600s from European regional aircraft lessor Nordic Aviation Capital. Based at Velana International airport in Male, the aircraft will be used to serve Kudahuvadhoo, Dharavandhoo and Thimarafushi, respectively located in the Dhaalu, Baa and Thaa atolls. Another carrier in the region, Mega Maldives Airlines, had suspended operations in summer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carrier Star Air had been aiming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operations in September but is still to launch. The airline has been due to operate a pair of ERJ-145s on domestic routes operating under India's regional connectivity scheme from its base at Bengaluru's Kempegowda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Air Pohang began services on 7 February using two Bombardier CRJ200s, but it suspended operations 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December, with a view to restarting services in early 2019 with A319s.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resumption of services by Air Mandalay proved short-lived. The airline resumed services early in 2018 after several months on the ground. But the operator was forced to suspend operations again in early September amid reports of a further restructuring.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carrier JetGo Australia suspended its scheduled services after entering voluntary administration on 1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Indonesia AirAsia X will cease scheduled operations in January 2019 and operate as a non-scheduled commercial airline thereafter. The carrier's only scheduled operation – a seven-times-weekly service between Denpasar and Tokyo Narita using an A330 – will be suspended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Avianca Brazil became the biggest carrier of the year to run into formal troubles, when it filed for the Brazilian equivalent of bankruptcy in December. The carrier, which is owned by Synergy Group but is a separate company in all but name from Colombia's Avianca, sought court protection following an unsuccessful effort to renegotiate aircraft leases with lessors.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Aircastle was among lessors that moved to repossess at least 13 aircraft on 10 December – representing around one-quarter of its fleet. The carrier is continuing to operate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have become more challenging in the region, notably amid weak local currencies against the strong US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Argentina, which has seen a string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 late amid the liberalisation of the country's aviation market, is another market that has been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airline LASA, which only began operations at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November, within a month "suspended temporarily" all flights as it tries to find investment. The Neuquen-based ERJ-145 operator cited currency issues, rising fuel costs, the recent abolition of the minimum air fares and low load factors for forcing the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minimum air fares ruled were removed in part to help fuel low-fare travel in the country. The likes of Flybondi, which launched flights in January, Norwegian's new Argentinian unit that followed in October, had been pressing for the rule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Flybondi, which operates 737s out of Buenos Aires' new El Palomar low-cost airport, in December launched its first international services flying to Asuncion in Paraguay and Punta del Este in Uruguay.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Argentinian regional carrier Flyest also began scheduled flights in October, while Jetsmart is planning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domestic Argentinian flights in 2019 after reportedly acquiring Cordoba-based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airline Alas del Sur Lineas Aereas during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Grounded Venezuelan carrier Aserca Airlines at the end of May acknowledged that it was unable to resume operations and requested that Venezuela's civil aviation authority INAC cancel its AOC. Aserca is the third and last of the airlines owned by Venezuelan businessman Simeon Garcia that have gone out of business in months. His Dominican Republic-based PAWA and Caracas-based Santa Barbara Airlines had gone into liquidation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another Venezuelan carrier Aeropostal resumed commercial flights with flights to Havana in August, after it was grounded for almost a year. Aeropostal resumed service with a single Boeing MD-82 from its fleet of eight, which had been grounded as a result of the economic crisis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Nigerian government efforts to establish a new flag carrier for the African state airline foundered just weeks after a high-profile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Hadi Sirika had unveiled details of the airline, Nigeria Air, during an event at the Farnborough air show in July. But in September, Sirika disclosed, via his social media feed, that the Nigerian cabinet, the federal executive council, has "taken the tough decision to suspend the national carrier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not specify reasons for the suspension and later hinted that the project was still in play, and was quoted as saying that it would be activated as soon as possible. But as the year closed, there was no firm date for its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another Nigerian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burst onto the scene at the end of the year, when Green Africa struck a tentative deal for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100 Boeing 737 Max 8 jets. Based in Lagos, Green Africa recently received its air transport license and is in the process of obtaining an air operator's certificate. It plans to operate within Nigeria, and has intentions to build a pan-Africa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Express has slowly been resuming services since South African regulators in July reinstated its AOC. The carrier was temporarily grounded in May when its operating licences and the certificates of airworthiness for nine of its 21 aircraft were suspended following a safety audit.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chief Siza Mzimela has returned to manage the airline on an acting basis. While services have resumed, SA Express faces financial concerns and has required a further bail-out from the South African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Senegal began its first flights in May, launching with a domestic service between Dakar and Ziguinchor. The carrier, which added international flights in October, operates ATR 72-600s and A319s, and has a pair of A330neos on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Chad's new Ethiopian Airlines-backed flag carrier began domestic operations in October. Ethiopian has a 49% stake in the joint venture, named Tchadia Airlines. The balance is held by Chad's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several African joint-venture carriers in which Ethiopian has invested. Zambia Airways, in which Ethiopian holds a 45% share, is planning to begin flights early next year, while the carrier has sealed an agreement with the Ghanaian government to develop a new national carrier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Kuwaiti carrier Wataniya Airways suspended operations in September, days after receiving a grounding threat from the country’s regulator. The airline had been struggling to deal with cancellations and flight disruption.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Wataniya emerged with the same name, but a different operating model, to a predecessor airline which collapsed in 2011. The carrier had appeared to be embarking on a fleet-renewal programme, after Golden Falcon Aviation unveiled an agreement to take 25 Airbus A320neos for Wataniya during the Farnborough air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Royal Jordanian ended services of its charter operation Royal Wings at the end of November, citing losses incurred by the unit, although talks are being held with potential buyers of the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Plans are under way for a new Aqaba-based airline to launch next spring, as part of continued efforts to develop tourism in the Jordanian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updated on 21 December 2018 and 2 January 2019 to reflect Green Africa tentative Boeing 737 order and Bamboo Airways delayed launch.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Amid funding winter, Indian tech industry begins to feel heat of Silicon Valley Bank collapse; The tech industry is the biggest customer of the Silicon Valley Bank (SVB), with a large number of Indian </w:t>
        </w:r>
      </w:hyperlink>
      <w:hyperlink r:id="rId30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309" w:history="1">
        <w:r>
          <w:rPr>
            <w:rFonts w:ascii="arial" w:eastAsia="arial" w:hAnsi="arial" w:cs="arial"/>
            <w:b/>
            <w:bCs/>
            <w:i/>
            <w:color w:val="0077CC"/>
            <w:kern w:val="32"/>
            <w:sz w:val="28"/>
            <w:szCs w:val="32"/>
            <w:u w:val="single"/>
            <w:shd w:val="clear" w:color="auto" w:fill="FFFFFF"/>
            <w:lang w:val="en-US" w:eastAsia="en-US" w:bidi="ar-SA"/>
          </w:rPr>
          <w:t>, especially in the SaaS (software as a service) sector that service US clients, having accounts at the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Indian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Soumyarendra Barik</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 industry is the biggest customer of the Silicon Valley Bank (SVB), with a large number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especially in the SaaS (software as a service) sector that service US clients, having accounts at the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Friday night, it was a long wait for several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who had accounts at the troubled Silicon Valley Bank (SVB) and had a lot more than $250,000 parked there. That is more than what US regulators - who shut the bank down - said would be insured by them, with the Federal Deposit Insurance Corporation (FDIC) asking companies with accounts containing more than $250,000 to contact a toll-free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Panic had set in. The tech industry is the biggest customer of SVB with a large number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especially in the SaaS (software as a service) sector that services US clients, having accounts at the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4 am now and we have been on hold at the toll-free number given by the FDIC for over half an hour. We have around $2 million in our SVB account and need that to create payroll," a founder told The Indian Express early Saturday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2022, SVB had $209 billion in total assets and about $175 billion in total deposits. In a press release, FDIC said that depositors will have access to their insured deposits - capped at $250,000 - by Monday (March 13). However, data submitted to the FDIC by the bank at the end of 2022 showed that 89 per cent of its $175 billion in deposits were uninsured. The bank's crisis set off a turmoil in global markets, including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Depositors with funds exceeding insurance caps will get receivership certificates for their uninsured balances, meaning businesses with big deposits stuck in the bank are unlikely to get their money out soon. This is where the real problem 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aside from being a banking partner, SVB had also been an important lender to several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when the sector in India was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to take shape around 2010-11. Among its most notable bets was an investment of a total of $1.7 million in One97 Communications, the parent company of Paytm, which it later sold.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had received funding from SVB include Bluestone and Carwale.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impact of SVB's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on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only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becoming clear from Monday, many founders said that not being able to take out more than $250,000 from their accounts will hit them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a funding winter, where availability of funds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dwindling, this could prove to be a major roadblock, especially to young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might face issues with even preparing payrolls for our employees if this persists for more than a few weeks," said a founder with more than $250,000 in the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poll run on the WhatsApp group of Indian founders whose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were incubated by the US-based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YCombinator (YC), a majority of the founders said they had more than $250,000 with SVB, with some having parked more than $1 million in their SVB accounts. SVB was also a preferred personal banker for several ultra high net-worth individuals in the technology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Saturday, people from several venture capital firms including Accel, B Capital, Ribbit Capital, and Lightspeed Venture met to discuss the aftermath of SVB's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which they called "deeply disappointing and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joint statement, they said that in the event that SVB were to be purchased and appropriately capitalised, "we would be strongly supportive and encourage our portfolio companies to resume their banking relationship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Crisis at the bank began after it sold substantially all of its available-for-sale securities at a $1.8-billion loss, mostly in the form of US Treasury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SVB had received a massive volume of deposits during the 2020-2021 tech boom and invested the proceeds into long-term Treasury bonds while interest rates were low. However, with interest rates rising in the US, the market value of these Treasuries became substantially lower than SVB paid, triggering withdrawal requests from depositors.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bank's 52-week high was just shy of $600 per share, it was trading for less than $40 in Friday's premarket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founder explained that SVB had traditionally been the default banking partner for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of its legacy in technology and experience of banking high-growth and high-burn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it dealt with businesses that traditional banks typically stay away from given the perceived risk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lent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when other sources of funding were hard to come by. "I'd say until a few years ago, it was only SVB; only today have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to get other funding options," the person quoted above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Kunal Bahl, founder of e-commerce site Snapdeal, said that in the early days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when it was faced with a cash crunch, SVB had extended a small debt to the firm to keep it afloat. "In 2012, in the midst of pivoting our business model from online coupons to e-commerce, we found ourselves in a cash crunch as investors weren't convinced we could pull it off. Silicon Valley Bank extended a small debt line to us that kept us going," Bahl said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SVB offered an easy way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to park their cash as firms could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bank accounts without needing a United States Social Security Number or Income Tax Identification Number. Besides, as a founder explained, SVB has a very strong network of lawyers and accountants in the USA who, for a fee, actively recommend the bank to high growth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Jhunjhunwala portfolio stock falls to hit all-time low on SVB exposure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13 -- Shares of Nazara Technologies Ltd, mobile gaming company, plunged to hit low of Rs.483 apiece on the BSE in Monday's trading session on worries of having exposure to the Silicon Valley Bank (SVB). Two of its step-down subsidiaries hold cash balances of around Rs.64 crore at the SVB.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Nazara Technologies, in a regulatory filing, said both subsidiaries - Kiddopia Inc and Mediawrkz - continue to be well capitalised and are generating positive cash flows along with profitability. Hence, Nazara Technologies said, it expects no impact on its day-to-day operations, business performance and growth plans due to the SVB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further asserted that Nazara Group (Nazara Technologies Limited and its subsidiaries) continues to maintain healthy reserves of cash and cash equivalents in excess of Rs.600 crore excluding the SVB-impacted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recent shareholding pattern on the BSE, Indian investor Rekha Jhunjhunwala holds 65,88,620 shares that constitutes to 10% stake in the tech company as of December 2022. Nazara Tech shares made stock market debut in April 2021 and have fallen more than 39% since listing.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state minister for technology Rajeev Chandrasekhar on Twitter said that he will meet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this week to assess the impact on them of Silicon Valley Bank's (SVB) collapse, as concerns rise about the fallout for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SVB's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roiled global markets as California banking regulators shut down the bank on Friday after a run on the lender, which had $209 billion in assets at the end of 2022, with depositors pulling out as much as $42 billion on a single day, rendering it insolvent.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MINT.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'Learning from Elon Musk, this journey has been a Roller Coaster Ride' - Appalla Saikiran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World,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BW Online Bureau</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Appalla Saikiran has been nominated as the International Partner for India at World Business Angel Investment Forum (WBAF). He will represent India at the next Grand Assembly and pave the way for it to join the world's largest forum of the equity investment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November 24: "You almost have to be a bit insane to believe in something that is only in your mind &amp; converting it into a reality",says the 19 year old entrepreneurial sensation - Appalla Saikiran. Back when he was 17, Saikiran came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the idea to build a platform where every budding entrepreneur can get an opportunity to connect with the right mentors, industry experts and investors and guess what, he rightly did so. Thanks to his determination and powerful attitude that led him to found SCOPE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a 2 year UnderGrad at Manipal University, Jaipur, pursuing Data Science, he developed this app that is more than just a simple networking platform. It is a data platform as well which collects the data and analyses the latest Economic &amp;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trends and helps predict the best investment options which can increase the probability of a successful ROI. This Networking platform can help in acting as a catalyst of economic opportunities for a lot of people from finding jobs to raising funds for your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just part of the journey, it is not the end and you are not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unless &amp; until you have given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on your dreams", quotes Appalla. He has recently been elected as one of the 11 most successful teenage entrepreneurs in India by The Big Red Group, an ed-tech firm. Some of his previous Live Interactions have been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Kanika Tekriwal (Founder &amp; CEO of JetSetGo)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Libby Gill (Executive Coaching, Leadership Development, Bestselling Author, Keynote Speaker)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Tom Taulli (Author, Investor, Speaker &amp; Advisor)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Hina Dixit (Lead Investor at SamsungNEXT | Ex-Apple SWE Leadership | Stanford University 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Tony Xu ( Co-founder &amp; CEO of DoorDash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Appalla Saikiran gave a live talk at Novartis, India on "How to develop Resilience &amp; Enterprise Mindset". He has been selected as one of the top 80 students from 30 countries &amp; has been invited by Tim Draper (Prominent VC) to Draper University (Palo Alto). He has been accepted by Microsoft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Founder's Hub in the Scaling of SCOPE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professional and academic journey is filled with several awards and accolades, including receiving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Kids Achievers Award for developing the SCOPE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Getting a seat at the Junior CEO program certified by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Being one of the top-100 students across India selected by Google to visit their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Selected as Top 100 most powerful Personalities in India by GlantorX Media (Nation's Choice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Appalla has also recently been nominated as the International Partner for India at World Business Angel Investment Forum (WBAF). He will represent India at the next Grand Assembly and pave the way for it to join the world's largest forum of the equity investment market.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A selection of the five best books in a year of </w:t>
        </w:r>
      </w:hyperlink>
      <w:hyperlink r:id="rId330"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and unicorns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2021 Saturday 12:38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Business Standard Private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Warren Buffett's Berkshire Hathaway invested $500 million in a Brazilian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called Nubank. This development is noteworthy because Warren Buffett seldom invests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preferring to stick to his "circle of competence". Back in 2018, his company had surprised the business community when it had placed a rare bet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investing $300 million in India's Paytm. Paytm was listed last month and Nubank this month. As several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queue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for IPOs, and record amounts of dollars flow into this alternative investment space, one observes that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activity has truly turned mainstream. Entrepreneurship has become a popular option for wealth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Heroes and hustlers, celebrities and nerds, all have been drawn to this century's gold rush and the excitement is palpable. Whether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meet with unicorn endings or simply get slammed against the hard wall of brutal commerce, one thing is certain - these businesses have brought in their pickaxes to disrupt the status quo. As a consequence, the tech and innovation landscape is changing rapidly. A new cast of characters is taking centre-stage and neologisms and portmanteau phrases such as decacorns, aquihires, and blitzscaling have now seeped into current business lingo.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back at 2021, we take note of the top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-related books published this year that shed new light on this space. They range from memoirs to self-help manuals and serve as readable guides not just for entrepreneurs but for anyone with an interest in this domain.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Masters of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book is written by Reid Hoff­man, along with June Cohen and Deron Triff. Hoffman, as you may be aware, is the founder of LinkedIn and an investor at Greylock Partners. This book is based on the popular podcast that he hosts. He has previously authored books such as The All­iance,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of You and Blitzscaling.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current book, he has drawn on his conversations with successful business leaders and distilled key insights into ten themes - "Do Things That Don't Scale", "Learn to Unlearn", "Watch What They Do, Not What They Say" feature among these themes. Leveraging entertaining anecdotes and insightful takeaways (served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as Reid's theories and Reid's analysis), this book offers sound counsel to the reader who is seeking to take his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"from zero to a gazillion".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Fail-Safe </w:t>
      </w:r>
      <w:r>
        <w:rPr>
          <w:rFonts w:ascii="arial" w:eastAsia="arial" w:hAnsi="arial" w:cs="arial"/>
          <w:b/>
          <w:i/>
          <w:color w:val="000000"/>
          <w:sz w:val="20"/>
          <w:u w:val="single"/>
          <w:lang w:val="en-US" w:eastAsia="en-US" w:bidi="ar-SA"/>
        </w:rPr>
        <w:t>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book, Harvard Business School professor Tom Eisenmann has attempted to answer questions such as why do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and what aspiring entrepreneurs can learn from these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Drawing on experience, interviews, surveys and case studies, the author casts aside conventional wisdom and uncovers various factors contributing to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Eisenmann argues that blaming the horse (opportunity) or jockey (founder) for a venture's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 simplistic approach. Utilising profiles of multiple unsuccessful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such as Quincy, Triangulate, Fab, and Better Place, the author identifies six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patterns that typically sink ventures.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Ventilator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Ventilator Project was for­m­ed in response to Prime Minister Modi's call to develop indigenous solutions to battle against Covid-19. The IIT-Kanpur team including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called Nocca Rob­otics took on the ambitious task of building a high-quality ICU grade ventilator in a short span of time and delivered on its objective.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leads Srikant Sastri and Amitabha Bandyopadhyay have documented the team's "race against time", and the outcome is an inspiring story that showcases human grit and innovative spirit in the face of adversity.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Biography of a Failed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much to be gained from reading this original memoir written by Prashant Desai. Rising from humble beginnings, the author attempts to convert Rs 20 crore into Rs 2,000 crore in 10 years by building a truly Indian sports brand. But the effort goes belly-</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the end, the venture manages to suck in Rs 30 crore of investor funds, and decimates much of Mr. Desai's personal wealth. What follows is an in-depth examination of this entrepreneurial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The honest and crisp narrative results in a captivating read.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Attention Factory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Brennan follows the rapid rise of ByteDance from being just another tech co­mpany to the behemoth that it has become today. In particular, he tries to demystify the success of TikTok. He identifies and explores the two internet trends that have fuelled TikTok's success: (1) the popularity of the short video format; and (2) the use of AI in recommendation engines. Several anecdotes about ByteDance, TikTok and the founders, while widely known in China, have eluded the English-speaking world so far. The author's key motivation for writing the book is "to shine a light on the extensive knowledge gap on ByteDance between China and the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dear reader and potential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entrepreneurs, fill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your tote bag with these parcels of knowledge to help you to survive and thrive in this age of über-competitive business. As Reid Hoffman reminds us, "We're all constantly learning. Or should be. We're in permanent beta."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7 famous Indian </w:t>
        </w:r>
      </w:hyperlink>
      <w:hyperlink r:id="rId337"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shutdowns that happened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2018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Gupta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having to close doors on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may seem like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sorts but remember this,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only temporary but giving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is permanent.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world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never considered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but an opportunity to learn. That's why you will always see mantras such as 'fail fast' or 'fail forward' hanging in the offices of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worldwide. We do this in order to normalize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to see it as a feather in the cap of its founder, as a steppingstone on the way to greatness, blah, blah...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hard truth that nobody can ignore is that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sucks and it sucks very badly. Nobody </w:t>
      </w:r>
      <w:r>
        <w:rPr>
          <w:rFonts w:ascii="arial" w:eastAsia="arial" w:hAnsi="arial" w:cs="arial"/>
          <w:b/>
          <w:i/>
          <w:color w:val="000000"/>
          <w:sz w:val="20"/>
          <w:u w:val="single"/>
          <w:lang w:val="en-US" w:eastAsia="en-US" w:bidi="ar-SA"/>
        </w:rPr>
        <w:t>starts</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thinking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 his/her mind just as nobody walks down their wedding aisle thinking of divorce. Yet the majority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end in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Why is so?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the answer could be anything from no market need to running out of cash to getting outcompeted to even poor marketing techniques. But whatever the reasons, they are responsible for costing the lives of 90%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within the first 3 years of their birth (I know, I know the figure is close to 75% but shh.... I am trying to dramatize the effect here).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shutdowns that happen in India last year were no different (reasons may differ but their fates were identical) and it didn't help either that they come from completely different backgrounds, be it selling pre-owned furniture online to offering call center services to even providing on-demand laundry. Enough said, let's have a look at some such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Taskbob</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foundership of Assem Kheere, Taskbob, a Mumbai-based home services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run out of its course in just 2 years after amassing a whopping $5.7 million from external funding from three different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Fashionara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Cofounded by Darpan Munjal (formerly chief technology officer at Times Internet Ltd.) and Arun Sirdeshmukh (former Reliance Trends CEO), this Bangalore-based fashion e-tailer, Fashionara, burnt out last year even after bagging $8 million in funding and running for 4 straight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Truckmandi</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2014 by former Snapdeal executives Anurag Jain and Ankit Singh under Fixinnov Technology Pvt Ltd, Truckmandi also managed to raise $2 million from Ritesh Dwivedy (founder of JustEat India) and other investors but shut down in one and a half years due to poor margins and cash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Splitkart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Splitkart, a Gurgaon-based company whose mobile app allowed users to split bills and plan outings, also ceased its operations in June 2017 due to undisclosed reasons. It was co-founded in 2015 by Sharique Khan and Monajeet Sinha.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BuildZar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Gurgaon-based company named Glow Homes Technologies Pvt Ltd.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BuildZar, a B2B marketplace for construction materials which also managed to raise $4 million funds from Puneet Dalmia (managing director of Dalmia Bharat Groups) but ran out of its juice in just 9 months, the reason given was demonetization.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FabFurnish</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FabFurnish was a Mumbai-based online furniture store which was acquired from Germany's Rocket Internet (as per Times of India) by Vikram Chopra, Mehul Agrawal and Vaibhav Aggarwal in 2011. It also managed to die a slow death in 2017 due to sluggish demand and the complexity of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Stayzilla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Stayzilla was a Bengaluru-based company that falls under the category of hotel aggregator and was co-founded in 2005 by Yogendra Vasupal (Yogi), Rupal Yogendra and Sachit Singhi. It also raised a funding of $33.5 million and was backed by Nexus Venture Partners and Matrix partners. But even that could not save this company from shutdown in Feb 2017, the reasons given were high costs and low revenues.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list goes 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 have covered only 7 of the famous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shutdowns that happened last year but believe me, this is just the tip of the iceberg. Ideally, this list should have contained over a hundred entries, names such as HotelsAroundYou, Finomena, Cardback, Genie etc. offering a wide variety of services ranging from B2B logistics to outsource telemarketing services to dating apps to even connecting celebs with fans. But I suppose that would have made this list way too long.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understand all this talk must have made you founders a little disheartening (no, don't deny) but the important thing to remember here is that, though we see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everywhere, don't let them scare into never trying. Instead, try to learn whatever you can from your mistakes and carry it forward. And never forget the old saying, "try and try till you succeed".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Biggest banking </w:t>
        </w:r>
      </w:hyperlink>
      <w:hyperlink r:id="rId344"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since 2008: Silicon Valley Bank collapses as depositors pull cash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Millennium Post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Delhi/New York: The Federal Deposit Insurance Corporation seized the assets of Silicon Valley Bank on Friday, marking the largest bank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since Washington Mutual during the height of the 2008 financial crisis. The bank failed after depositors, mostly technology workers, and venture capital-backed companies began withdrawing their money, creating a run on the bank. FDIC said that depositors will have access to their insured deposits - capped at $250,000 - by Monday (March 13). Silicon Valley was heavily exposed to tech industry and there is little chance of contagion in the banking sector as there was in the months leading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the Great Recession more than a decade ago. Major banks have sufficient capital to avoid a similar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FDIC ordered the closure of Silicon Valley Bank and immediately took position of all deposits at the bank Friday. The bank had $209 billion in assets and $175.4 billion in deposits at the time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the FDIC said in a statement. It was unclear how much of the deposits were above the $250,000 insurance limit at the moment. However, data submitted to the FDIC by the bank at the end of 2022 showed that 89 per cent of its $175 billion in deposits were uninsured. Notably, the FDIC did not announce a buyer of Silicon Valley's assets, which is typically when there's an orderly wind down of a bank. The FDIC also seized the bank's assets in the middle of the business day, a sign of how dire the situation had become. The financial health of Silicon Valley Bank was increasingly in question this week after the bank announced plans to raise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$1.75 billion in order to strengthen its capital position amid concerns about higher interest rates and the economy. Shares of SVB Financial Group, the parent company of Silicon Valley Bank, had plummeted nearly...70 per cent before trading was halted before the opening bell on the Nasdaq. CNBC reported that attempts to raise capital failed and the bank was now looking to sell itself. Silicon Valley bank was not a small bank, it's the 16th largest bank in the country, holding $210 billion in assets. It acts as a major financial conduit for venture capital-backed companies, which have been hit hard in the past 18 months as the Federal Reserve has raised interest rates and made riskier tech assets less attractive to investors. Venture capital-backed companies were being reportedly advised to pull at least two months' worth of "burn" cash out of Silicon Valley Bank to cover their expenses. Typically, VC-backed companies are not profitable and how quickly they use the cash they need to run their businesses their so-called "burn rate" is a typically important metric for investors. Diversified banks like Bank of America and JPMorgan pulled out of an early slump due to data released Friday by the Labor Department, but regional banks, particularly those with heavy exposure to the tech industry, were in decline. Moreover, depositors with funds exceeding insurance caps will get receivership certificates for their uninsured balances, meaning businesses with big deposits stuck at the bank are unlikely to get their money out soon. This is where the real problem lies. While the full scale of the impact of SVB's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on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only become clear on Monday, several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said that not being able to take out more than $250,000 from their accounts will severely impact their runway. Amid a funding winter, where availability of funds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already dwindling, this could prove to be a major roadblock for them, especially young businesses. On a poll run on the WhatsApp group of Indian founders whose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were incubated by the US-based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YCombinator (YC), a large numbers of founders said that a majority of them had more than $250,000 with SVB - the amount that will be insured by the US regulators - with some of them having parked more than $1 million in their SVB accounts. Not just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SVB was also a preferred personal banker for several ultra-high net-worth individuals in the technology space. A founder explained that SVB had traditionally been the default banking partner for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because of its legacy in technology and experience of banking high growth and high burn companies. Basically, it dealt with businesses that traditional banks would typically stay away from given the perceived risk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For insured depositors, the funds will be accessible by Monday morning, but the process could be long and complicated for uninsured depositors, who will get a "receivership certificate". The FDIC also said future dividend payments "may be made" to pay off uninsured funds as the bank's assets are sold. This could spark major concerns for thousands of uninsured depositors, who are typically not individuals but companies that need cash on hand for payroll and other expenses. So, even if the SVB crisis does not trigger a full-blown financial crisis, it has definitely put the livelihoods of many at risk.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Why Failing Fast Is Good Decoding The Lean </w:t>
        </w:r>
      </w:hyperlink>
      <w:hyperlink r:id="rId351" w:history="1">
        <w:r>
          <w:rPr>
            <w:rFonts w:ascii="arial" w:eastAsia="arial" w:hAnsi="arial" w:cs="arial"/>
            <w:b/>
            <w:bCs/>
            <w:i/>
            <w:color w:val="0077CC"/>
            <w:kern w:val="32"/>
            <w:sz w:val="28"/>
            <w:szCs w:val="32"/>
            <w:u w:val="single"/>
            <w:shd w:val="clear" w:color="auto" w:fill="FFFFFF"/>
            <w:lang w:val="en-US" w:eastAsia="en-US" w:bidi="ar-SA"/>
          </w:rPr>
          <w:t>Start Up</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Theory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Business World,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Mohamad Faraz</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thrilling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 business; to watch your idea come to life and years of hard work culminate into your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Unfortunately, the "build it and they will come" approach holds little water, and those sudden success stories you read about are usually the product of years of hard effort behind the scenes. An IBM Institute study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of inception1. Simply said, because of diverse reasons, whether it's time, money, or skill,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eludes many.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a negative connotation in many contexts. But what if someone told you, not just failing, but failing quickly, is the easiest and least expensive method to learn - and, in many situations, the shortest road to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Theory is based on this very same foundation- created by Eric Ries, a Silicon Valley entrepreneur and author of "The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Lean emphasizes the creation of a product or service with the fewest possible characteristics. The theory is that instead of spending a lot of time and money to bring a product to market, it's preferable to bring a minimal version to market, also known as the minimum viable product, and analyse user feedback. It is an iterative improvement approach with a continual feedback and improvement cycle. Rapid learning can assist in identifying difficulties and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fail quickly and pivot to become more productive. Remember, learning occurs in a variety of settings, not simply in formal courses. In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setting,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appreciated for the numerous lessons it teaches- it is not about pointing fingers and assigning blame, but rather about examining what went wrong and drawing lessons from it. There is no doubt that we may learn from our mistakes. The challenge is how to learn quickly so that we may learn when to alter course and pursue something that will help us achieve greater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how do you deploy this methodology to reach the heights of success that you have planned for? 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strategy is a three-step process that helps businesses improve their decision-making in order to reach a larger market. Let's deep dive into how this process can help you decide whether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a marketable product from the idea to the learning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's aim during this phase should be to create or develop its MVP - "minimum viable product," or the bare minimum product that can be produced to test a number of assumptions. It should have a specific level of quality and usefulness. As a budding entrepreneur, you must move quickly and not waste time on lengthy development activities as your MVP doesn't require advanced features and functions. This means that a business in its early stages that hasn't yet achieved product-market fit, you have the liberty to create something that isn't very detailed and only for testing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you've created your MVP, you can present it to various target groups, who will test it and provide feedback and thoughts. 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process has now progressed to the second level. It is natural that you probably had an idea about which client demands your product or service solves before you even produced your MVP- this insight will help you in comparing the statistics from your MVP to your original concept. You may make modifications to your product based on the feedback and experiences of your consumer- popularly termed as 'agile development'. It is at this crucial stage that you decide if there isn't enough interest in your MVP, it might be a hint that it isn't feasible, and you'll struggle to create a long-term business - failing fast is not so bad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to determine how to proceed with your business concept now that you have your MVP, customer feedback, and data. Is there enough demand for your concept that it makes sense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 company and go through the product development process? Or do you have to alter your strategy and go through the process again? This is 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methodology's third stage. It's here that you'll decide whether to pursue your company concept or take a different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Ries' approach may be used to track progress as you proceed through the build-measure-learn loop. Consumer feedback may be used to determine how well your tweaks and adjustments are fulfilling customer demands - Ries refers to this as "verified learning." We have witnessed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and one of the primary reasons for it is the rush to launch an untested product in the market, bringing about their demise. Building an MVP would be ideal for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during the early stages as well as testing it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an example from the playbook of the technology sector, products undergo beta testing not just to test its integrity but to also test its acceptability. Several established organizations as well as unicorns still test new products so that it is market ready and acceptable by the customers. Thereby, the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Theory is not only viable but also applicable in today's era. It is a methodology that can be utilized in the early stages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as well as for launches of a new product or service for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Tom Kelley once famously said, ''Fail often so you can succeed sooner''- therefore, appreciate not just the finer points of product development, but also the intricacies of the reason behind it. This will be the most effective method for bringing your ideas to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 xml:space="preserve">ANALYSIS: Airline </w:t>
        </w:r>
      </w:hyperlink>
      <w:hyperlink r:id="rId358"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outweigh </w:t>
        </w:r>
      </w:hyperlink>
      <w:hyperlink r:id="rId358"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over summer months; After a challenging first few months of the year in which a number of high-profile carriers were forced to suspend operations amid mounting financial problems, the summer months have largely proved a stable period in which more attention has focused on </w:t>
        </w:r>
      </w:hyperlink>
      <w:hyperlink r:id="rId358"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Flight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DVV Media International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35.52pt;height:10.8pt">
            <v:imagedata r:id="rId2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FLIGHTGLOBAL.COM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challenging first few months of the year in which a number of high-profile carriers were forced to suspend operations amid mounting financial problems, the summer months have largely proved a stable period in which activity has focused on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however, remain to be seen to what extent that proves a pause, rather than a shift in the dynamic – notably in Europe where the busy summer period is always kinder on airline cash-flows – while efforts to revive some of the big-name casualties have struggled for momentum.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AIRLINE GROUNDINGS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Jet Airways is the largest airline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the year. The carrier had been forced to ground an increasing portion of its fleet – as its liquidity problems continued to mount – over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the year before ultimately ceasing operations in mid-April.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 efforts to secure fresh investment in the airline have thus far failed to secure concrete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deadline for the latest expressions of interest initiative is the end of August, under a process which envisages final bids submitted by mid-October.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teaser document released on 20 July to prospective applicants shows that the airline still has 12 aircraft in its fleet, comprising six Boeing 777-300ERs, three Airbus A330-300s and three 737s. The widebody jets are under finance leases, while the 737s are owned by the company. Most of its other aircraft have since been repossessed by lessors and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new investor and resolution plan can be found, it looks unlikely that a revived Jet would be able to take back some of the route authorities and slots that have been temporarily farmed out to other carriers before the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of the northern winter scheduling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Brazil's aviation regulator meanwhile in May suspended Avianca Brazil's authority to operate commercial flights, prompting the redistribution of its take-off and landing slots. The move came after ANAC grounded Avianca Brazil in May due to safety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Air, the airline company that operates Avianca Brazil, entered bankruptcy administration in December 2018 with debt reportedly close to $500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airline also formally leaves Star Alliance at the end of August – proving third-time unlucky for the alliance in Brazil. Its first alliance member from the country, founding member Varig, left in 2006 shortly before its collapse, while its replacement TAM was a member for only four years before moving to Oneworld following its merger with 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Avianca's Argentinian affiliate has filed for bankruptcy protection in an attempt to avoid liquidation and the cancellation of its air operator's certificate as a potential consequence of its prolonged grounding.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Avian Lineas Aereas, which operates under the Avianca Argentina brand and is part-owned by Avianca's Colombian parent Synergy Group, had announced on 9 June that it was suspending operations for 90 days, only 18 months after its launch in late 2017. It grounded its two ATR 72-600 turboprops, which were deployed on its two remaining domestic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Carlos Colunga says the airline will use the bankruptcy process to "reformulate its business model" while attempting to keep alive its only major asset, the AOC.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brand in Europe to disappear over the summer was Air France's short-lived millennial adventure Joon, which completed its last flight on 26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Unveiled as a "new-generation travel experience" in September 2017 and undertaking its first flight in December of that year, Joon was variously described as "a rooftop bar... an entertainment channel... a personal assistant... a fashion designer", and "also an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Plans for the unit had been drawn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2016 by Air France-KLM's then-chief executive Jean-Marc Janaillac amid a costly conflict between the French flag carrier and aircrew that was stymieing expansion ambitions.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French flag carrier first said it would turn its back on Joon in January 2019, when it acknowledged that the brand was "difficult to understand from the outset for customers, for employees, for markets and for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 carriers had been among the hardest hit during first quarter of the year, notably including the likes of Wow Air, Flybmi and Germania.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ENTRANTS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new – or in some cases familiar – entrants have taken to the skies over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Uganda Airlines in late August completed a flight from Entebbe to Nairobi's Jomo Kenyatta International. A previous incarnation of the carrier ceased flights in 2001, following 24 years of operations. The new Uganda Airlines operates two Bombardier CRJ900s, Cirium fleets data shows, and has two Airbus A330-800s on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carrier's booking engine on its website indicates it plans to fly to several other countries in Africa, including Tanzania, South Sudan, Somalia and Burundi.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August, Ecuadorian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AeroRegional launched its inaugural route, connecting Quito with Cuenca. The airline, which will operate two Boeing 737-500s, obtained its air operator's certificate in May and is based in Quito.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month earlier in July, Chinese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Genghis Khan Airlines launched operations with the Comac ARJ21 aircraft. Genghis Khan Airlines has received two ARJ21s and plans to operate 25 of the type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Japanese budget carrier Zipair Tokyo meanwhile is on track for a 2020 launch, having in July been granted an air transport business license by Japan's Ministry of Land, Infrastructure, Transport and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budget arm of Japan Airlines will operate two Boeing 787-8 aircraft, each with 290 seats, on two daily services: Tokyo Narita-Bangkok Suvarnabhumi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14 May 2020, and Tokyo Narita-Seoul Incheon from 1 July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Dominican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Flycana plans to finalise its capitalisation and recertification processes by year-end, as it also targets an operational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next year. The carrier has aspirations to reach a 32-strong jet fleet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Frederik Jacobsen says the airline has selected a US-based investment bank to place Flycana shares worth $80 million with both international and Dominican private and institutional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announce a lead investor soon," Jacobsen says. "Our capitalisation will be sufficient to stem the financial burden of quickly growing to a fleet size with a critical mass for a highly profitable ultra-low-cost business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project in Latin America in July saw newly constituted company Aerovias Internacionales del Uruguay file a request with national civil aviation authority DINACIA to get certificated as a commercial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plans to operate commercially under the Avinter brand. DINACIA confirms only that the agency has "received the filing".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Great Dane Airlines has outlined plans for rapid growth, after launching scheduled flights in the summer initially with one Embraer 195. Great Dane has already begun charter flights before inaugurating scheduled services from Aalborg to Dublin, Edinburgh and Nice in June. The nascent carrier intends to take one to two additional E195s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Nigerian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Ibom Air also began operating flights in June, across a number of domestic routes. The carrier says its inaugural service took off from Uyo's Victor Attah International airport, bound for Lagos. Ibom's website shows that it offers multiple flights per day from its Uyo base to Lagos and Abuja. The carrier is operating a pair of Bombardier CRJ900s, of which it took delivery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 Air Antwerp will operate its first flight to London City airport, following the granting of its air operator's certificate by Belgium's civil aviation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Belgian airline, a joint venture between KLM and CityJet, will use a 50-seat Fokker 50 turboprop to operate three return weekday flights plus one Sunday evening service. KLM will be a codeshare partner on the route.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Antwerp was created to fill the space left by the collapse of VLM, which collapsed last autumn. The new carrier is 75% owned by Irish operator CityJet and 25% owned by KLM.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new European operator flew its first commercial flight in May: FlyBosnia launched initially from Sarajevo to Kuwait.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Astana's new budget arm operation, FlyArystan, also began operations in May. It has been operating six routes from Almaty using a pair of A320 narrowbodies, and has now identified Karaganda as a second base. It will begin operations from Kazakhstan's fourth-largest city in the second quarter of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Firm assists tech </w:t>
        </w:r>
      </w:hyperlink>
      <w:hyperlink r:id="rId36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365" w:history="1">
        <w:r>
          <w:rPr>
            <w:rFonts w:ascii="arial" w:eastAsia="arial" w:hAnsi="arial" w:cs="arial"/>
            <w:b/>
            <w:bCs/>
            <w:i/>
            <w:color w:val="0077CC"/>
            <w:kern w:val="32"/>
            <w:sz w:val="28"/>
            <w:szCs w:val="32"/>
            <w:u w:val="single"/>
            <w:shd w:val="clear" w:color="auto" w:fill="FFFFFF"/>
            <w:lang w:val="en-US" w:eastAsia="en-US" w:bidi="ar-SA"/>
          </w:rPr>
          <w:t xml:space="preserve"> showing high-impact potential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Independent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1258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multinationals such as Microsoft and Samsung are investing heavily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on the African continent, an African player, Adanian Labs, has entered the space with a warning for would-be entrepreneurs: it’s a minefield out there with numerous pitfalls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looking to launch a greenfield business enterprise, you’re likely under no illusion about the task that awaits you, even if it’s not your first entrepreneurial venture, according to John Kamara, the co-founder of Adanian Labs.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Warning of the tough road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 disruptors in the holistic empowerment of the ecosystem, Kamara says that in 2020 the average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in Africa was 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Business intelligence publishers Mondaq, citing 2019 research from UWC, reported that between 70% and 80% of South African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poses a huge development challenge for the country, reinforcing the reality that without quality, scalable solutions, resilience and sustainable growth remain beyond the reach of many early-stage entrepreneurial 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stage onto which Adanian Labs has stepped, bringing with it the enormous and diverse experience of its founders in launching and nurturing new business in productive sectors of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with more than half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launched on the continent failing, it’s important to have a dedicated business-building partner to guide you through every step of the process and enable you to avoid the common pitfalls that make you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Kamara knows what he’s talking about. Since its launch in 2020, Adanian Labs, founded by Bendon Murgor, Irene Kiwia and Kamara, has incubated 14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across different sectors and raised seed funding for some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 incubates, builds, nurtures and launches scalable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for sustainable impact in Africa with a model built on the UN’s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programme is active in five African jurisdictions – Kenya, Nigeria, Tanzania, Zambia and now South Africa. Kamara says their mission is to build 300 impact-driven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commercially viable and scalable across the continent and beyond, with a vision to create exponential value for the African economy through youth empowerment. The Adanian Labs model differs from its peers in the incubation process through its focused approach to providing advisory services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technology teams to build their solutions, support functions to build frameworks for structures and processes, and fund-raising.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Adanian Labs Venture Building Programme offers a blend of technology development, technical support, business mentorship, access to market, partnerships and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$120 000 (R1.9 million) pre-seed or seed funding. The programme is open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a prototype that can be further developed.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have high-impact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funds and accelerators – themselves necessary for the venture ecosystem – the Venture Building Programme favours innovation as an approach to building successful companies. The Adanian Labs model draws on its experience from working with new and established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inform its approaches to early-stage business development and apply it to structural challenges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life cycle. Africa is ripe for investment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making a difference in the tech space. “There is huge potential for Africa to become a thriving hub of digital innovation on the global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landscape. Our ambition is to see an explosion of local invention that will contribute positively, not just to Africa’s digital economy, but to global society,” said Wael Elkabbany, managing director, Microsoft Africa Transformation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Microsoft announced on March 3 that its recently established Africa Transformation Office (ATO) plans to launch new initiatives to speed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growth of 10 000 African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fast-track investment in Africa’s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over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enable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rapidly scale using investment funding, Microsoft is establishing industry alliances and partnerships with venture capital investors that will facilitate access to $500m in potential funding for African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This funding will come from a network of venture capital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Microsoft believes the vibrant African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market is well placed to become a cornerstone of the continent’s digital economy, supporting local innovation through relevant solutions to societal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“Investments into Africa’s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are growing at an exciting pace. According to the Organisation for Economic Co-operation and Development, there are more than 640 active tech hubs across Africa, accelerating innovation and creating employment, particularly among the youth,” according to Elkabbany.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Elkabbany says “currently the African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market represents less than 1% of total investments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Gerald Maithya,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lead, Microsoft ATO, said: “Our partnerships with key African accelerators provide crucial support to accelerate growth-stage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their business development and market expansion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Microsoft will partner with B2B-focused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“soonicorns” (businesses with the potential to become unicorns) and unicorns across a range of leading African industries, and those concentrated on working with SMEs.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understand that each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unique and exists beyond the limitations of a one-size-fits-all partnership model. Therefore, Microsoft will tailor each partnership to the needs of individual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providing support and access – whether to technology, markets and co-sell opportunities, funding, or digital skills – to enable them to grow and contribute to the wider economic growth of Africa,” said Maithya.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Korean multinational Samsung SA is mentoring 19 South African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 part of its employee volunteer programme. The initiative is also part of Samsung’s Global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Acceleration Programme which is being carried out in Indonesia, Malaysia, India and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all the mentorship will benefit 80 selected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from around the world. In addition, five of the 80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be invited to visit Samsung’s global headquarters in Seoul,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Samsung SA director for the business innovation group and corporate affairs Hlubi Shivanda, the company has partnered with the Small Enterprise Development Agency and non-profit Nangila to provide infrastructure and mentorship to fledgling businesses.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34 employees from Samsung’s global headquarters have volunteered to mentor 19 South African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a four-day boot camp. “We believe this can be the catalyst that helps the entrepreneurship ecosystem grow,” said Shivanda.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Adanian Labs on the continent offers plenty of hope if one considers its successes with Afya Rekod, a consumer-driven digital health data platform; Phema-Agri, an agriculture crowdfunding platform; Paylend, SME credit-lending solution; Twaa, a digital space for all women; eCobba, a digital platform for savings and investment groups; RewardAdz, which allows users to earn money via ads; and Ada Animation, which arranges boot camps for developing top-tier animators.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Kamara’s firm is inviting applications from sectors like FinTech, EduTech, AgriTech, HealthTech, Envirotech, InsurTech, EnergyTech, Smart-city, MobilityTech, ImmersiveTech including internet of things, blockchain and AI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Naidu writes for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Higher Education Media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'AI is helping in the expansion of </w:t>
        </w:r>
      </w:hyperlink>
      <w:hyperlink r:id="rId372"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72" w:history="1">
        <w:r>
          <w:rPr>
            <w:rFonts w:ascii="arial" w:eastAsia="arial" w:hAnsi="arial" w:cs="arial"/>
            <w:b/>
            <w:bCs/>
            <w:i/>
            <w:color w:val="0077CC"/>
            <w:kern w:val="32"/>
            <w:sz w:val="28"/>
            <w:szCs w:val="32"/>
            <w:u w:val="single"/>
            <w:shd w:val="clear" w:color="auto" w:fill="FFFFFF"/>
            <w:lang w:val="en-US" w:eastAsia="en-US" w:bidi="ar-SA"/>
          </w:rPr>
          <w:t xml:space="preserve"> healthcare companies to great extent'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eHealth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eHealth,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eHealth Network</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expanding and opening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new horizons around the world. With the newest technology and regulations, the healthcare sector is constantly changing, necessitating the establishment of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shares Dr Shrenik Shah, Director, Montage Laboratories Pvt. Ltd in an interaction with Kaanchi Chawla of Elets News Network (ENN).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position do you think Indian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in right now, and how are they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launch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a government of India initiative, on August 15, 2015, with an action plan concentrating on three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Simplification and hand holding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Funding support and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Industry-Academia partnership and incubation.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coming on the market and there are many in healthcare too.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healthcare are doing very well, and some of them have grown to a great extent, like Netmeds, HealthifyMe, and PharmEasy. They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a small concept and today they have grown to top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Ahmedabad-based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Wizarma Healthcare Pvt. Ltd., has recently been acquired with a 100 per cent stake by Tata's 1 mg at a very young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Healthcare has drastically evolved over the past decade in India. From affordable insurance, and easy access to doctors and medicines to the invention of tech-enabled life-savings treatments, quality of healthcare is growing - thanks to innovation and disruption offered by mushrooming health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What you see today is just a glimpse of what the future has in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research by the Internet and Mobile Association of India and Praxis Global Alliance, India's health tech sector was valued at US$1.9 billion in 2020. This is set to grow at a CAGR of 39 per cent to touch US $5 billion by 2023 and a staggering US $50 billion by 2033, according to RBSA Advisors. With almost 7500 health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currently fueling growth, and thousands more that will take seed in the coming few years, the state of healthcare in India looks very promising.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few years, healthcare has seen a dramatic evolution. New developments and trends in the healthcare sector are being developed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that sector. Do you believe the healthcare services offered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patients are of high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decade, technologies have been driving the healthcare industry through various innovations in how we find, prevent, and cure diseases. This shouldn't have happened without the massive growth of AI-driven technologies and digitisation of healthcare workflows, as a response to more savage global conditions, as well as the rising demand for accessible and quality medical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press on into the future, it's critical to remain mindful of the trends driving healthcare technology in 2022. Although legacy software and infrastructure are critical to the success of modern hospitals and care centers, it's important that we consider how those systems can integrate with newer technologies or how they may eventually be replaced with more reliable systems. The focus should be on improving performance, productivity, efficiency, and security without sacrificing reliability or accessibility.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healthcare services provided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very easy to get (easy accessibility), cheaper, use modern technology, and have quality services. But the very frequent appearance of the news in media that online sales of medicines, and cosmetics are spurious and mis branded is raising many questions on the authenticity of medicines. Regulatory control is also poor in the online sale of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believe Artificial Intelligence is making a sufficient contribution to the expansion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healthcare companies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Artificial Intelligence (AI) and related technologies are increasingly prevalent in business and society and are also applied to healthcare. These technologies have the potential to transform many aspects of patient care, as well as administrative processes within the provider, payers, and pharmaceutical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already a lot of research studies suggesting that AI can perform better than humans at key healthcare tasks, such as diagnosing diseases. Today, algorithms are already outperforming radiologists at spotting malignant tumours, and guiding researchers in how to construct cohorts for costly clinical trials. However, for a variety of reasons, it will be many years before AI replaces humans for broad medical process domains. AI offers to automate aspects of care, and some of the barriers to rapid implementation of AI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 is helping the expansion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healthcare companies in India to a great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Hospitals and doctors may streamline operations, engage patients, streamline procurement procedures, and more with the help of digital care ecosystems provided by health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What are your thoughts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and more precisely, hospitals, are undergoing a fullscale digital care ecosystem. The underlying benefits are many - improved patient reach and health outcomes, reduced overall costs, and increased competitiveness. The higher percentage of the younger population, rising income levels, ageing population, growing health awareness, and changing attitude towards preventive healthcare, etc. are expected to boost healthcare services demand in the future. Also, the focus is shifting from health care to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make the task easier for doctors and hospitals regarding operations, managing patients (outside and inside the hospital), procurement, and surgeries/procedures. Once the data of the patient with the diagnosis is fed into the system, the software will analyse everything, like the availability of medicines, availability of doctors for surgery/ procedures, availability of other requirements for the surgery/ availability of beds/rooms in the hospital, etc. so the administrative load will reduce drastically without any error or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opportunities and threats do you think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healthcare industry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more people alive on the earth than have already died. The population of the world is crossing 8 billion, and India is going to overtake China in terms of population shortly and will become the most populated country in the world, fortunately, or unfortunately.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population, modernisation in the lifestyle and digitalisation of everything is offering many opportunities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higher percentage of the younger population, rising income levels, ageing population, growing health awareness, and changing attitude towards preventive healthcare, etc. are expected to boost healthcare services demand in the future. Also, the focus is shifting from health care to health and well-being. In the future, there will be a greater focus on promoting healthy lifestyles, vitality, and wellness; on primary and secondary prevention; and on early diagnosis. This offers great opportunities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growth - a frustrating process, general management, customer trust, security and privacy,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to deliver as expected, lack of proper innovation, and competition are the threats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healthcare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is growing at an exponential rate, with both risks and opportunities offered. Combined with the blast of technology, this can be viewed as a golden age for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The challenges for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might be there, but in time, nothing is impossible for talented visionaries in the healthcare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did this year go for Indian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What are their expectations for the future and where do they envision themselves as 2023 draws closer?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2022 is almost about to be over, and the healthcare industry is preparing for, what promises to be a most interesting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COVID -19 pandemic,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done wonderful growth by providing patient-centric services, and that has given a boost to them. In 2022,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made good growth regarding their reach to customers and also in their valuation.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got the advantage of increasing valuation regarding stake dilution or getting private equity or venture capitalist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2023, healthcare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have good deals - big and small- and increasing regulatory scrutiny will make 2023 a year to remember for all.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private equity companies to begin vacuuming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sub-scale companies and consolidating them into bigger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some of the weaklings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among the wide range of companies that were valued more on the total addressable market than on any real-world impact on patient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think about the current state and prospects for your organisation in the digitally driven healthcare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attached to pharmaceutical manufacturing for many years, we have to run fast to meet with a digitally driven healthcare ecosystem. We have to keep on improving ourselves regarding introducing new products, use of modern technologies, continuous upgrade in the terms of international regulatory compliance, change in the mindset of the people working with us and make them understand "change is a continuous process and we have to adopt it". We have to consider drawing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 long term strategic plan for developing and implementing digitalisation, resolution on ICD-11 and the WHO family of international classifications and terminologies, the three-part National eHealth strategy toolkit, six member states current digital health situation and status, actions, strategies, policies and investments, and recommendations of various United Nations panels on digital and innovation topics.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Madhya Pradesh: Engineers aplenty, but very few employable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Free Press Journal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Indian National Press Bombay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Tina Khatri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(Madhya Pradesh): "What do you want to do after school?" "Become an engineer..." An obvious answer for many Indians, mostly because of societal pressures and the idea that an engineering degree will give them a stable future. However, only 40% of engineering graduates end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doing an internship and 36% do any projects beyond coursework.</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citing from the latest National Employability Report. It further added that only 3.84% of engineers are employable in software-related jobs 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while we are looking forward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find it the best way to 'Make In India', the lack of employability is a possible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an IBM Institute study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of inception.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3% of engineers possess new-age skills in areas such as AI, Machine Learning, Data Engineering and Mobile technologies. On an aggregate level, employability in these areas is around 1.5-1.7%," said the employability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essential skills even though imparted fails to make their place in the engineer's mind. Perhaps this is due to a lack of interest among students, who get into engineering as a safety 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United States has a much higher proportion of engineers, almost four times, but they have good programming skills as compared to India, added the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much higher percentage of Indian engineers (37.7%) cannot write an error-free code, as compared to China (10.35%)," said the report. The only way out is perhaps training on codes as well AI.</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initiatives in Indore including engineering companies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trying to help out such engineers, who fail to gain the skill.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such initiative is headed by Er Soumya Upadhyay who runs her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"In the present scenario where budding engineers usually talk about unemployment, lower package or lack of government jobs, they should focus on the skills and hands-on experience in at least initial age of professional life," she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Soumya has been running her venture for the last 7 years and has a team of approximately 15 civil engineers from different engineering colleges. "Exposure towards some real-life projects or hands-on experience makes them more competent and helps them to understand the engineering better and they get groomed as good engineerings and manager," Soumya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budding environment is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Deepak Sharma, who provides on-hand learning for budding engineers on various projects.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E-cafe is another college set-</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following incubations centres.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How the Silicon Valley Bank debacle unfolded &amp; rocked India's </w:t>
        </w:r>
      </w:hyperlink>
      <w:hyperlink r:id="rId386"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ecosystem; Silicon Valley Bank, a lender to some of the biggest names in the tech world, became the largest bank to fail since the 2008 financial crisis. Its shutdown sparked panic among Indian </w:t>
        </w:r>
      </w:hyperlink>
      <w:hyperlink r:id="rId386"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founders, who had more than $250,000 parked in the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Indian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Soumyarendra Barik</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Silicon Valley Bank, a lender to some of the biggest names in the tech world, became the largest bank to fail since the 2008 financial crisis. Its shutdown sparked panic among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who had more than $250,000 parked in the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collapse of the Silicon Valley Bank was nearly a black swan event, sending shock waves some 8,000 miles away. The crisis set alarm bells ringing at a number of India's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accounts at the bank that had millions of dollars stuck in them. And if not for a manoeuvre of the US government at the last minute, these businesses had almost embraced an unceremonious fate: mass layoffs, and in some cases,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just 48 hours last week, as the Silicon Valley Bank (SVB) collapsed, hundreds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nearly came undone. But the crisis seems averted,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the crisis lies the 40-year-old SVB, a bank with a legacy of dealing with high growth, but also high-risk businesses such as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The bank had a number of things going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offered an easy way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especially in the SaaS (software as a service) sector, who have a number of US clients, to park their cash, as firms could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bank accounts without needing a United States Social Security Number or Income Tax Identification Number. Besides, as a founder explained, SVB had a very strong network of lawyers and accountants in the US who, for a fee, actively recommended the bank to high-growth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it dealt with businesses that traditional banks typically stay away from given the perceived risk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and lent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when other sources of funding were hard to come by. "I'd say until a few years ago, it was only SVB; only today have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to get other funding options," a founder has earlier told The Indian Express.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its perceived goodwill of having been there for these businesses when traditional banks were not, SVB had received a massive volume of deposits during the 2020-2021 tech boom and invested the proceeds into long-term Treasury bonds while interest rates were low. Like other banks, Silicon Valley Bank kept a small amount of the deposits on hand and invested the rest with the hope of earning a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strategy was working until the US Federal Reserve began raising interest rates last year to cool inflation. At the same time,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funding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to dry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putting pressure on many of the bank's clients - who then began to withdraw their money. To pay those requests, Silicon Valley Bank was forced to sell off some of its investments at a time when their value had declined. In the process, it lost nearly $2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triggered mass withdrawal requests to the tune of $42 billion in one day from the bank as depositors moved to redeem their parked funds. But not everyone was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had failed. The US government shut it down and the Federal Deposit Insurance Corporation (FDIC) asked companies with accounts containing more than $250,000 to contact a toll-free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Friday (March 10) night, it was a long wait for several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who had accounts at SVB and had a lot more than $250,000 parked there. That was the amount that was originally going to be insured by the FDIC. If a business had more money than that in its account - which hundreds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did - it was unclear how much time it would take them to recover its deposits.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4 am now and we have been on hold at the toll-free number given by the FDIC for over half an hour. We have around $2 million in our SVB account and need that to create payroll," a founder had told this paper early last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used their SVB deposits to create payrolls, and not having access to that money would have meant that they would have had to fire a number of employees. And to compound the problem,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already going through a funding winter, which has forced businesses to dip into their savings more and more. Panic had set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poll run on the WhatsApp group of Indian founders whose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were incubated by the US-based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YCombinator (YC), a majority of the founders said they had more than $250,000 with SVB, with some having parked more than $1 million in their SVB accounts. SVB was also a preferred personal banker for several ultra-high-net-worth individuals in the technology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 not sleep for almost two days. I was constantly on calls with lawyers and accountants to figure out a way to save the company," another founder, requesting anonymity said. His business had close to $3 million in its SVB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US government shut down the bank on Friday, it said that depositors would have access to their insured amount of $250,000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Monday (March 13). But that was always going to be an inconsequential amount. As of December 2022, SVB had $209 billion in total assets and about $175 billion in total deposits. But, 89 per cent of its $175 billion in deposits were uninsured.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bank's depositors had to be helped in order to prevent a contagion effect from severely impacting America's banking system. But from the learnings of the 2008 financial crisis, and the public sentiment around bank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a bailout would not have been a popular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finally on Sunday (March 12) night, the US government came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a plan. Instead of a total government bailout that would have required taxpayer money, the United States Federal Reserve announced that it would make available additional loans to eligible depository institutions to help assure that banks have the ability to meet the needs of all their depositors.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entity called the Bank Term Funding Program (BTFP) will be created and it will offer loans of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one year in length to banks, savings associations, credit unions, and other eligible depository institutions. Those taking advantage of the facility will be asked to pledge high-quality collateral such as Treasuries, agency debt and mortgage-backed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the Treasury will make available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$25 billion from the Exchange Stabilisation Fund as a backstop for the BTFP. However, the Federal Reserve said it did not anticipate that it would be necessary to draw on these backstop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the manoeuvre,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they could manage to withdraw their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founder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backed by the US-based technology accelerator YCombinator (YC) said that the process to withdraw the money was smooth, although the wait times were long given the increased load on the bank's servers as businesses in India and around the world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withdrawing their money en masse.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a number of these firms are wiring their money from SVB to another US-based bank's account given that SWIFT transfers - a secure and standardised method of sending or receiving money from banks anywhere in the world - do not work for SVB accounts.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do a SWIFT wire from an SVB account. So we're all just wiring to another US Bank account and then deciding what to do. I've heard of other companies succeeding with wires. And we've so far had a great experience switching to Brex since we already had their credit card," the founder quoted above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5 UX mistakes that make </w:t>
        </w:r>
      </w:hyperlink>
      <w:hyperlink r:id="rId393"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3"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inevitable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Sahil Vaidya</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a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difficult. By addressing the needs of the target audience, designing the product carefully to make it relevant to users, and tracking the product usage will ensure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well on its way to long-term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become home to scores of 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past decade. A study done by IBM shows that the main reason for more than 90 percent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failing is in fact lack of innovation.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today are emulating existing successful global ideas. This means their products are being launched without any understanding of their real target audience. This along with the lack of design intervention soon becomes a recipe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The lack of understanding of a brand trickles down to the product and results in the delivery of poor user experience (UX).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the top five UX mistakes that make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1.Not making the target audience the centre of your universe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the first and foremost mistake made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lifecycle - forgetting that the app or product is being built for the actual users and not just the business owners. Why does this happen? Because business owners huddle in a room together and build a product out of all their favourite features without identifying and addressing the needs of their target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2.Using the wrong research methods won't get you the right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wrong research methods is a bigger crime than no research at all. Let's take Walmart for example. It lost an estimated $1.85 million even though it listened to its customers. You might be wondering how this happened. Well, their research lacked the right context, because who wouldn't choose 'spacious' as the answer when there's absolutely no context? Walmart used this research and based its store revamp strategy on making it more 'spacious', only to reverse it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mistake is simply calling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friends (who are not your target audience) and asking for their opinions under the pretense of research. Research costs a lot of time and money, and treating it as a "buzzword" at this stage will prove to be a penny wise pound foolish approach in the long run. Even though there are different qualitative or quantitative research practices available, remember choosing the right method at the right time is equally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3.Copying design from competitors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product has different goals and user needs to meet, and it cannot look and work exactly like a competitor's product. Every element of the product should be designed carefully to make it relevant to the brand and its users. This will also give the product an edge over and above what's available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4.Not validating whether the UX works with usability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Validation is an important part of the design process. Validating through activities like usability tests give real qualitative feedback from users, and an understanding as to what works and what can be improved. These suggest valuable iterations and save money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5.Not maintaining the product after the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product is live, it is very important to track usage and collect feedback from users. Only through active maintenance can the product be improved and stay relevant to the users. This is undoubtedly the key to the success of a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do you want to know how much revenue you can expect from your investment in user experience? According to a report by IBM, "every dollar invested in ease of use returns $10 to $100." That's potential waiting to be tapped.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look for a UX expert that takes the time to understand your goals, target audience, and product and who also chooses the right research you need. Not to forget, one who also steers clear from all these mistakes.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Success Story of Successful Fintech Entrepreneur Divya Choudhary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TechBullion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2022 Saturday 11:20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Bajwa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401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20, 2022( TechBullion: </w:t>
      </w:r>
      <w:hyperlink r:id="rId401" w:history="1">
        <w:r>
          <w:rPr>
            <w:rFonts w:ascii="arial" w:eastAsia="arial" w:hAnsi="arial" w:cs="arial"/>
            <w:i/>
            <w:color w:val="0077CC"/>
            <w:sz w:val="20"/>
            <w:u w:val="single"/>
            <w:shd w:val="clear" w:color="auto" w:fill="FFFFFF"/>
            <w:lang w:val="en-US" w:eastAsia="en-US" w:bidi="ar-SA"/>
          </w:rPr>
          <w:t>http://www.techbullion.com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w:t>
        </w:r>
      </w:hyperlink>
      <w:r>
        <w:rPr>
          <w:rFonts w:ascii="arial" w:eastAsia="arial" w:hAnsi="arial" w:cs="arial"/>
          <w:color w:val="000000"/>
          <w:sz w:val="20"/>
          <w:lang w:val="en-US" w:eastAsia="en-US" w:bidi="ar-SA"/>
        </w:rPr>
        <w:t xml:space="preserve"> denied:whatsapp://send?text=Success%20Story%20of%20Successful%20Fintech%20Entrepreneur%20Divya%20Choudhary%20</w:t>
      </w:r>
      <w:hyperlink r:id="rId403"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w:t>
        </w:r>
      </w:hyperlink>
      <w:r>
        <w:rPr>
          <w:rFonts w:ascii="arial" w:eastAsia="arial" w:hAnsi="arial" w:cs="arial"/>
          <w:color w:val="000000"/>
          <w:sz w:val="20"/>
          <w:lang w:val="en-US" w:eastAsia="en-US" w:bidi="ar-SA"/>
        </w:rPr>
        <w:t xml:space="preserve"> mailto:?subject=Success%20Story%20of%20Successful%20Fintech%20Entrepreneur%20Divya%20Choudhary&amp;BODY=I%20found%20this%20article%20interesting%20and%20thought%20of%20sharing%20it%20with%20you.%20Check%20it%20out:%20</w:t>
      </w:r>
      <w:hyperlink r:id="rId403"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https://techbullion.com/success-story-of-successful-fintech-entrepreneur-divya-choudhary/#disqus_thread</w:t>
        </w:r>
      </w:hyperlink>
      <w:r>
        <w:rPr>
          <w:rFonts w:ascii="arial" w:eastAsia="arial" w:hAnsi="arial" w:cs="arial"/>
          <w:color w:val="000000"/>
          <w:sz w:val="20"/>
          <w:lang w:val="en-US" w:eastAsia="en-US" w:bidi="ar-SA"/>
        </w:rPr>
        <w:t xml:space="preserve"> Divya Choudhary is a tech focused women entrepreneur who has emerged a leading name in the fintech industry. Tech-focused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emerging as competitors to banks, with new market entrants that challenge how they operate. Technologies range from mobile payments and Cryptocurrencies trading down to Blockchain technology stocks exchanges lending credit budgeting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one more name was added to India's list of famous entrepreneurs who have made it possible for people like you to make your life easier by providing them access at an affordable price point - A young Fintech Pioneer named Divya Choudhary.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Divya Choudhary Vijay Choudhary[1]arethetop names in the fintech industry. They are the rising star who has made it possible for people all over India and around this planet to take control of their financial lives through technology, making them more productive than ever with her innovative solutions that are changing how we do everyday tasks like paying bills or sending money back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Divya Choudhary, daughter of Sri Vijay Choudhary, is a young, innovative entrepreneur working with small businesses for years to help them succeed in this digital age. She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her career as an engineer and quickly rose through the software development ranks before founding one company that now leads Fintech innovations across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passion shines when talking about technology or finance, which led her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another firm where she can pursue these interests full-time! This Mumbai-based entrepreneur is one of the most innovative and inspiring figures in fintech.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She's an entrepreneur with experience developing cutting-edge products that have tremendously impacted businesses' operations. The team of Divya Choudhary is registered under the Ministry of Corporate Affairs and holdsDirector Identification Number 00913130651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journey for transformation into an efficient and more modern enterprise systems environment often fails because of too many features or complex technologies. This was the reason behind Divya Choudhary's first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which she overcame with a dedication to simplicity in design and rapid software development techniques like Agile methodologies.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current company, named, Zyyp, was created in April 2021 and has been showing gigantic processes ever since it came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deals with Blockchain payments and crypto payment systems. With the recent rise of mobile payments, digital banking, and Blockchain technology, it has never been easier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 business with Zyyp. Whether you need loans or investment advice, our services are tailored for your needs!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of finance is now at your fingertips. With SMEs being introduced to the world through innovative companies that offer new ways for people from every walk of life, regardless if they have money or connections within society, you too can be part take this exciting era.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Divya Choudhary was always looking for new and innovative ways to make payments, so when she heard about Blockchain-based payment systems such as Bitcoin or Ethereum. She became very intrigued by this idea because it offers faster speeds than traditional methods like wire transfers.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Blockchain has no central authority that can block your transaction, making them more secure! On the other hand, there is less sensitivity around prices sent with crypto coins; they're volatile markets where one tweak could result in losses.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Divya's first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Zyyp, is changing the way people around the world interact with each other through innovative and ground-breaking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Presently there are 2300 registered fintech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companies in India which increased from 500 reported last year due to efforts made by Prime Minister, who launched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policy statement encouraging entrepreneurship within the country.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eleven years of experience working on these sorts of projects, she has proven herself as a trustworthy visionary, managing several businesses at once while making waves within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Divya is a true visionary, and her remarkable work makes an impact worldwide. She's been making waves with innovative ideas in the fintech industry since she launched her first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business-Zyyp!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 Thoughts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website Zyyp, is a must-read for anyone looking to get into the brain game. You can find articles and videos she's written or been featured in and ways of contacting her so that they may be interviewed about their experiences in neuroscience marketing!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great resource with all things related? Reach out now before someone else does first!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405" w:history="1">
        <w:r>
          <w:rPr>
            <w:rFonts w:ascii="arial" w:eastAsia="arial" w:hAnsi="arial" w:cs="arial"/>
            <w:i/>
            <w:color w:val="0077CC"/>
            <w:sz w:val="20"/>
            <w:u w:val="single"/>
            <w:shd w:val="clear" w:color="auto" w:fill="FFFFFF"/>
            <w:lang w:val="en-US" w:eastAsia="en-US" w:bidi="ar-SA"/>
          </w:rPr>
          <w:t>https://www.newsinheadlines.com/who-is-divya-choudhary-what-is-her-role-in-fintech-industry</w:t>
        </w:r>
      </w:hyperlink>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67"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ANALYSIS: Airline </w:t>
        </w:r>
      </w:hyperlink>
      <w:hyperlink r:id="rId41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412"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 2018 update;  E An update on latest developments in the progress of some of the planned airline </w:t>
        </w:r>
      </w:hyperlink>
      <w:hyperlink r:id="rId41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12" w:history="1">
        <w:r>
          <w:rPr>
            <w:rFonts w:ascii="arial" w:eastAsia="arial" w:hAnsi="arial" w:cs="arial"/>
            <w:b/>
            <w:bCs/>
            <w:i/>
            <w:color w:val="0077CC"/>
            <w:kern w:val="32"/>
            <w:sz w:val="28"/>
            <w:szCs w:val="32"/>
            <w:u w:val="single"/>
            <w:shd w:val="clear" w:color="auto" w:fill="FFFFFF"/>
            <w:lang w:val="en-US" w:eastAsia="en-US" w:bidi="ar-SA"/>
          </w:rPr>
          <w:t>, together with those airlines that have suspended or ceased operations in recent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Flight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Reed Business Information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35.52pt;height:10.8pt">
            <v:imagedata r:id="rId2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FLIGHTGLOBAL.COM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1629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update on the progress of planned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on those airlines that have suspended or ceased operations in recent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JetBlue and Azul founder David Neeleman cemented his plans for a new 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by striking a tentative deal at July's Farnborough air show for 60 Airbus A220-300s.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his launching of JetBlue in 2002, Neeleman was responsible for one of the last major new US entrants, and his plans for a new carrier dominated headlines when they first emerged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of US airline consolidation, the conditions are improving for a new generation of US airlines to emerge, focused on passenger service and satisfaction," says Neeleman.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initial reports suggested that the airline would be called Moxy, Neeleman – in publicly disclosing a deal for A220s at Farnborough – said this was just a working name. The carrier is eyeing launch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 A220 will allow the new carrier to operate thin routes, offering passenger comfort without compromising costs – particularly on longer-range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Neeleman adds that the planned US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will eventually partner with Brazil's Azul and TAP Air Portugal for transatlantic flying, with the Airbus A220-300's range central to that long-term strategy. "We can fly across the North Atlantic, down into the Caribbean and into Brazil,"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the region, WestJet's ultra-discount unit Swoop began operations on 20 June and is already expanding into cross-border flights. Swoop launched with services with a handful of domestic Canadian routes but will in October launch flights to Las Vegas, Orlando, Tampa, Fort Lauderdale and the Phoenix suburb of Mesa.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new players have emerged in the Canadian low-cost market. Flair Airlines launched last summer, while EnerJet and Jetlines continue to target launch. In May, Jetlines recruited former Allegiant executive Lukas Johnson as its new chief executive.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Vietnamese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Bamboo Airways expects to begin operations on 10 October. The carrier made the launch date public on its Facebook page, after receiving government approval for its establishment, on 9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media reports quote Bamboo's director Dang Tat Thang as saying that the airline will begin ticket sales on 2 September, although it did not specify the destinations or routes it would operate. However, it is likely to operate flights to destinations where Bamboo's parent company FLC Group has resorts and tourism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carrier's revealing of its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date, Civil Aviation Administration of Vietnam (CAAV) director general Dinh Viet Thang says his administration is still considering Bamboo's application for an air operator's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Bamboo in June committed to an order for 20 Boeing 787-9s, and plans to deploy the aircraft on international routes to Europe and the USA. The aircraft are tentatively scheduled to be delivered from April 2020 through 2021, says Boeing. The airline had previously signed a memorandum of understanding for 24 Airbus A321neos, which remains in place, says the carrier.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Planned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Starlux Airlines in May received a permit from Taiwanese regulators for its establishment, marking the first step towards getting its AOC. The target is to complete all necessary requirements by the end of 2019, before launching operations in early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Starlux is in advanced talks to take 10 A321neos from lessors, with a decision to be finalised in the first half of 2018. It also disclosed plans at Farnborough to take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17 A350s to support its launch of long-haul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Cambodian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KC International Airlines received its first aircraft at the end of June, an Airbus A320. The carrier was established in Phnom Penh with $100 million in launch capital as a joint venture between Cambodian and Chinese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carrier Star Air is now targeting launching operations in September. The carrier's chief executive Simran Singh Tiwana expects two Embraer ERJ-145s to arrive by September, and says that the carrier is still in the process of acquiring an air operator's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network will focus on domestic routes operating under India's regional connectivity scheme from its base at Bengaluru's Kempegowda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carrier JetGo Australia suspended its scheduled services after entering voluntary administration on 1 June. Administrators say the carrier will continue to operate limited charter services, while scheduled services will remain suspended "for the duration of the administration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 attention continues to focus on Vienna and the former Niki operation, Laudamotion. Formed out of the assets of the Austrian carrier by its founder Niki Lauda, Laudamotion launched in March and has since added operations at Berlin Tegel.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Ryanair, which in July secured clearance to raise its stake in the carrier from 25% to 75%, is expecting Laudamotion to lose around 150 million ($176 million) in its first year. But it is forecasting breakeven by the third year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IAG, which had also been in the running to acquire Niki, in July established a new Austrian-based low-cost carrier under its Level brand. The new unit has four Airbus A321 narrowbodies sourced from now-defunct Air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Belgium launched flights in June after securing permission to overfly Siberia. The airline is operating Airbus A340 services from Brussels Charleroi to Asia, beginning with Hong Kong.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Nostrum's owners are creating a new carrier in Ireland called Hibernian Airlines, which will specialise in European wet-lease operations. The Spanish carrier, which in July announced a tie-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CityJet, plans to have the new carrier operating by the end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Ukrainian budget carrier SkyUp began operations on 21 May with services to resorts in Egypt. SkyUp has introduced a pair of five-year-old Boeing 737-800s and has also reached a deal with Boeing to take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10 737 Max jets. It has since secured rights to 55 routes, including 20 international scheduled routes from five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Romanian operator Just Us Air added an A321 shortly after launching in April with an A319.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Russian entrepreneur Arkady Evstafiev has already begun work on a successor carrier to the collapsed Saratov Airlines, in which he was a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Saratov Airlines was grounded at the end of May, just months before a newly developed airport for its home city was due to open. That came less than four months after a fatal accident involving one of its Antonov An-148s. This new carrier would aim to retain employees of the grounded airline.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Swedish regional carrier Nextjet cancelled all flights and disclosed plans to file for bankruptcy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Nigeria’s transport minister Hadi Sirika unveiled Nigeria Air as the chosen name for the African state's new national carrier, which hopes to commence operations this year and build a fleet of 30 aircraft by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Sirika says the airline will be based on a public-private partnership model. But while the government would offer support and backing to the airline, it would hold only a minimal share, around 5%, of the carrier.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Detailing the plans at the Farnborough air show in July, Sirika said the airline would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services in December with a small number of aircraft – the type of which has yet to be disclosed, though negotiations are taking place with Boeing and Airbus.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African regulators in July reinstated SA Express's AOC after the carrier was temporarily grounded. The airline suspended flights on 24 May when its operating licences and the certificates of airworthiness for nine of its 21 aircraft were suspended following a safety audit.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airline was initially limited to operating only those two aircraft for which certificates of airworthiness have been secured. Former chief Siza Mzimela has returned to manage the airline on an acting basis. She has been part of a "ministerial intervention team" that was appointed in May to stabilise the airline's operations. The carrier is aiming to restore flights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Senegal began its first flights after securing its air operator's certificate at the end of April, launching with a domestic service between Dakar and Ziguinchor. Flight Fleets Analyzer data indicates that Air Senegal has a fleet of two ATR 72-600s in service and a pair of Airbus A330neos on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Argentina has awarded permits to San Luis-based airline Polar Lineas Aereas to operate commercial passenger and cargo charter flights. The airline is the creation of Daniel Barbosa, a former Aerolineas Argentinas pilot and former chief executive of bankrupt Cata. According to Barbosa, Polar will operate Boeing 737 aircraft.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a Buenos Aires court removed all operational restrictions from the city's new El Palomar low-cost airport, allowing Argentina's first low-cost airline Flybondi to resume its original expansion plan. The carrier, which launched flights in January, had been forced to switch some of its flights to Aeroparque after local residents obtained a court injunction limiting daily take-offs and landings.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Grounded Venezuelan carrier Aserca Airlines at the end of May acknowledged that it was unable to resume operations and requested that Venezuela's civil aviation authority INAC cancel its air operator's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Valencia-based Aserca stopped flying in February after having to ground gradually all of its nine Boeing MD-80s as the company was unable to obtain state-assigned foreign currencies to import spare parts and pay for insurance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Aserca is the third and last of the airlines owned by Venezuelan businessman Simeon Garcia that have gone out of business in months. His Dominican Republic-based PAWA and Caracas-based Santa Barbara Airlines also went into liquidation earlier this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44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Caspian Debt partners with IIM-A incubator CIIE to launch Innocity </w:t>
        </w:r>
      </w:hyperlink>
      <w:hyperlink r:id="rId419"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School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2020-12-03 14:06:13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support, nurture early 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Caspian Debt has partnered with the Center for Innovation Incubation &amp; Entrepreneurship (CIIE), the incubator of IIM Ahmedabad, to launch the Innocity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Innocity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 is a 14 weeks, non-residential programme to support and enhance the skills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their early stages. It will serve students and aspiring entrepreneurs across various geographies and sectors that have limited access to High-Quality Entrepreneurship training and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Caspian Debt is a multi-sector debt funding company, providing customised debt to professionally managed small and mid-market companies,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enterprises that create a positive social and environmental impact. Over past seven years, Caspian Debt has deployed over ₹1,600 crore in capital to 137 companies through 327 loans, and their portfolio companies have impacted 13 Sustainable Development Goals.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holistic programme Innocity has developed a holistic programme on entrepreneurship which not only helps aspiring entrepreneurs in knowing themselves but also ability to evaluate their business model objectively, understand funding sources, appreciate importance of good governance and incorporate gender lens in their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 Viswanatha Prasad, Founder and Managing Director of Caspian Debt, said, "As a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 growth capital provider, Caspian Debt's partnership with CIIE will meaningfully enhance our efforts towards helping first generation entrepreneurs really get a head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sustain, and grow their businesses in a professional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Chintan Bakshi, Partner Incubation, CIIE.CO, said: "We are enthusiastic to launch Innocity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 with Caspian Debt. As part of CIIE.CO's on-going programmes, we always take a deep dive with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discussing some of the most crucial methodologies and practices such as lean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model, prototyping, unit economics, etc. to ensure they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the right way and build a good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 is an accumulation of practices put into a structure which can help any founder and thus become a critical difference between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and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It has been designed to be experiential, since most of the workshops and sessions would be conducted or facilitated by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from who have themselves implemented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Innocity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 sessions will be conducted online every week on Friday and Saturday for 2 hours.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Tech for good?; ENTREPRENEURSHIP AND </w:t>
        </w:r>
      </w:hyperlink>
      <w:hyperlink r:id="rId42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ALONE DO NOT ALWAYS CREATE ECONOMIC AND SOCIAL IMPACT. ALEX IRWIN-HUNT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Direct Investment (fDI)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Financial Times Business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34.98pt;height:134.98pt">
            <v:imagedata r:id="rId4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TEASERS; Pg. 20,21,22,24,25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IRWIN-HUNT</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prevailing narrative around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a positive one. Ambitious people flock to them hoping to improve the world and make themselves rich. Venture capitalists make bullish bets on hunches over the next big tech company and future profitability.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are in on the hype too. Supporting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ecosystems with the aim of stimulating innovation, job creation and economic development, all the while hailing local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valued above $1bn - known as 'unicorns' - as major success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reality of the social and economic impact of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does not always align with this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 isn't necessarily good or bad," says Melanie Hayes, the managing partner of Bethnal Green Ventures, a London-based early-stage 'tech for good' venture capital (VC) fund, which backs those aiming to tackle social and environmental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in the tech industry is when it lacks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intent, it can very easily become harmful," she says. "I don't think jobs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good or bad. But there are definitely good and bad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work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Stories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and excess pervade the media, such as Adam Neumann, the extravagant ousted founder of WeWork, the office rental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that fell from grace in 2019. Besides, concerns mount over social media's impact on democratic societies, environmental damage from tech operations, and the quality of work created by gigeconomy platforms. There is a need to bring the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hype into a practical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Tilting the dichotomy in favour of the benefits created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over their unintended consequences will be crucial for these newly founded businesses to align with the environmental, social and governance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Entrepreneurship above all Growing numbers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programmes worldwide aim to foster entrepreneurship-based growth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the creation of new firms, particularly in innovative sectors such as ICT. But with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rates as high as 90%, remuneration offered at early-stage companies often falls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recently published study of Danish registry data between 1992 and 2011 found that, on average, employees hired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earn roughly 17% less over the next 10 years of their career than those hired by larger, established firms. Those joining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large numbers of employees earned a slight premium,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"Blind enthusiasm for entrepreneurship seems wrong," Olav Sorenson, professor of strategy at UCLA and a co-author of the Danish study tells fDi in a joint interview with is co-author, Rodrigo Canales. "The question is whether or not it is possible to craft policies that generate more rapidly growing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without having lots of small experiments that fail,"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Canales, an assistant professor of organisational behaviour at Yale, agrees: "If the main purpose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ecosystems is to create a bunch of good jobs, that is probably the wrong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may grow to become large firms and create many jobs, Mr Canales believes more common benefits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ecosystems include business model innovation and personal development for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Jeppe Rindom, the co-founder and chief executive of Danish fintech unicorn Pleo, which offers payment cards for employees to buy workrelated products, is not surprised by the study's findings. He notes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compensate staff with stock warrants that only pay out if the company is successful, and that some applicants are willing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a pay cut of 10% to 20% for the learning experience "We hire candidates that really take a deliberate choice of having a career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he says. "They value the journey and education from being part of building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Innovation potential Between June 2017 and 2021, the number of active monthly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jobs in Denmark grew from 203,000 to 844,000, according to Danske Bank's Hub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Camilla Rygaard-Hjalsted, the chief executive of Digital Hub Denmark, a non-profit that promotes the Danish tech ecosystem, says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a dual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can either take off and become unicorns, which is huge for the country in terms of job creation and investment," she explains. "Or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help digital transformation at corporations that are falling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world where industries are being redefined by disruptive technologies, such as blockchain, quantum computing and artificial intelligence (AI), established firms have increasingly made bets 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 a means to foster innovation and stave off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corporate venture capital (CVC)-backed funding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reached an all-time high of $73.1bn, an increase of 24% from 2019, according to a report by CB Insights, even if the number of CVC-backed deals fell marginally by 1.7% over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entrepreneurship The Kauffman Foundation, a private, non-partisan organisation that promotes and tracks US entrepreneurship, has also seen a sharp increase in people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businesses,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found themselves unemployed or in part-time jobs during Covid-19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Kaufmann indicators of early-stage entrepreneurship found that the rate of new entrepreneurial activity reached its highest level for 25 years in 2020, with an average of 380 of every 100,000 adults becoming entrepreneurs in a given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Gaskin, vice president of entrepreneurship at the Kauffman Foundation, tells fDi that their research indicates business creation increases in economic downturns.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"Entrepreneurship drives economies," he says. "New entrepreneurs have the ability to take an idea and turn it into a reality, and to create more new jobs than big businesses. But the hurdles they have to jump through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these businesses need to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early survival rates in 2020 fell to their lowest level since the Great Recession, the average number of jobs created by US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their first year stood at 5.03 per capita, according to Kauffman.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Internationally, perceptions of entrepreneurship have been impacted by the pandemic, too. An annual survey across 43 countries, conducted by the Global Entrepreneurship Monitor (GEM), a research consortium, finds that uncertainty has presented more opportunities for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Aileen Ionescu-Somers, the executive director of GEM, says that the "chaos" thrown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Covid-19 - such as big shifts in trade and shopping, changes to behavioural patterns and disruption to business models - has led many to consider pursuing new 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"Early-stage entrepreneurs tended to see more opportunities in the pandemic, perhaps because they had more flexibility to pivot, than those who had been operating their businesses for more than 42 months,"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terms of which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create the most value, Ms Ionescu- Somers notes that capital-intensive and those requiring more skilled workers tend to pay better, and have the most potential to create jobs and wealth in local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their nature,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products and services that are very much differentiated from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so the barriers to entry are high," she explains. "Easy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EARNINGS DIFFERENTIALS AT DANISH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SIZE AT TIME OF HIRING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Olav Sorenson, Michael S. Dahl, Rodrigo Canales, M. Diane Burton (2021) Do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Employees Earn More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sectors generally have smaller margins and lower returns."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Location-based platforms But differentiation can come with profound societal effects, as shown by the new workforce models pioneered by gig economy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Ride-hailing apps, such as Uber and Lyft, and on-demand delivery services, such as Deliveroo and DoorDash, have been heavily criticised over job insecurity, low pay and a lack of rights for workers on their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2021 analysis of 300 Deliveroo riders' invoices in the UK, conducted by the Bureau of Investigative Journalism, found that a third made on average less than £8.27 per hour, which is less than the current UK national minimum wage of £8.92 per hour for those under the age of 23. Notably, one worker was logged in for 180 hours and was paid the equivalent of just £2 per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companies such as Uber and Deliveroo, a major barrier to them being profitable would be if all of their workers are being paid for the hours they are logged onto the app," explains Alex Wood, a sociologist of work and employment, who has extensively researched the gig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 sector is a very individualised and competitive system," he continues. "If you don't have much bargaining power, in theory you might have more flexibility, but really your employer is just determining when you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several countries, regulators have stepped in to empower platform workers. Deliveroo is reportedly considering pulling out of Spain, which will become the first EU country to amend its laws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12 to give gig economy workers employee rights, such as collective bargaining.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2019, New York became the first US city to pass a minimum wage for Uber and Lyft drivers, with other cities since trying to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 gig economy offers attractive employment opportunities in developing countries. Statistical analysis by the International Labour Organisation (ILO) indicates that app-based work tends to pay higher than traditional sectors, ranging from 22% more in Ukraine to 86% more in Ghana.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rates While the value of the global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economy is estimated at almost $3tn, according to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Genome, an innovation policy and research firm, about 90%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fail in their lifetime. Research suggests that significant revenue and job growth at a few 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substantially offset by these losses in other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2014 study of more than 158,000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across 10 countries worldwide found that among those in their fifth year, total job destruction - or the declines in headcount among retrenching companies - accounted for 65% of all the new jobs created in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Canales points out that the well-known rate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broader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the employees who take personal risks together with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risks, probably need some future support finding their way through the labour market again,"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question the whole notion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entrepreneurship as isolated forces for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Isenberg, an active angel investor and professor of entrepreneurship at Babson College, points out that economic complexity, rather than a focus on early-stage companies yields more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ecosystems' is a misnomer," he exclaims. "To look at one particular age of company, one particular financing model or one particular segment is intrinsically a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Isenberg argues in his book, 'Worthless, Impossible and Stupid: How contrarian entrepreneurs create and capture extraordinary value', that entrepreneurship is not defined by the age of a company, but rather the value it creates.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leaders have latched onto this notion of unicorns being some proxy for growth. It's not - it's a proxy for concentrated shareholder wealth," he says.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until July 15 this year, 291 new unicorns were created, according to Crunchbase, which is more than any other full year on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Hypergrowth pushes outsourcing As private investors finance and push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scale at a rapid pace, many companies look for tech talent outside their locations base. Pleo, like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has had to hire software engineers internationally.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build a globally successful company out of Denmark … and I think it is important to have most of the workforce here," says Mr Rindom. "But as a shareholder, I think we can build the company with a workforce split across 20 different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Scarcity of software engineers, in particular, means that some jobs and economic benefits created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in countries where talent is available, rather than where the company was founded.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consultancy Korn Ferry found that the US tech sector could lose out on $162bn worth of revenues annually unless it finds more high-tech workers. On the flip side, Korn Ferry predicts India could have a surplus of more than one million high-skilled tech workers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 Rani, a senior economist at the ILO in Geneva who has researched digital labour platforms, has tracked a rising trend of earlystage tech businesses outsourcing work to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sitting in the US or Europe have a lot of their labour 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TAXI APP-BASED WORK TENDS TO PAY BETTER IN DEVELOPING COUNTRIES DIFFERENCE IN HOURLY EARNINGS FOR APP-BASED VERSUS TRADITIONAL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Lebanon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Morocco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90% 80% 70% 60% 50% 40% 30% 20%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International Labour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 largely from developing countries in Asia, which are often Englishspeaking, such as India, the Philippines and others," she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in India are the largest suppliers of work on digital labour platforms, such as Topcoder, accounting for more than a third of all work completed in 2020, the majority of which was software development, according to ILO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software development and technology are the most sought skills of remote workers on online labour platforms, with its share of total outsourcing increasing from 39% in 2018 to 45% in 2020, the platforms are often used for other more menial tasks.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claiming to be powered by AI, for instance, often outsource tasks to humans in developing countries, as they develop machine learning programs to automate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2019 study of more than 2800 AI-</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Europe, conducted by London-based MMC Ventures, found that 40% do not, in fact, use any 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Rani contends that while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provide opportunities for workers in developing countries through these onlinebased platforms, there is often a lack of social protections and implementation of labour standards for these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beneficial to have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for local economies," she says. "But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keep in mind that what they are creating should be for the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and not something that would lead to the worsening of situations for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Diversification over tech-focus While some governments often put intense focus on promoting and supporting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tech sector, experts believe a more holistic approach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scale, having many entrepreneurs makes a huge societal difference," says Ms Ionescu-Somers. But a focus on technology alone will not suffice.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"Societies need many entrepreneurs in all viable sectors," adds Ms Ionescu-Somers. "Governments need to create the optimal environmental conditions for individuals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and grow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sentiment is echoed by Mr Isenberg, who believes that scaling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businesses of all ages and sectors is far better than putting an overt focus 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Babson Entrepreneurship Ecosystem Project (Beep) he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2010, Mr Isenberg has developed methods for using entrepreneurial ecosystems as a tool for regional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Beep initiative in the city of Manizales, Colombia, focused on "quick wins", such as helping existing businesses to grow more rapidly within months, instead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This approach has paid off - companies in Manizales that joined the 'Scalerator' programme saw an average 55% increase in sales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year of joining and made 703 new hires.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Positive intent While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entrepreneurship can lead to the creation of economic and social value, their unintended consequences can also have a pernicious effect. And with venture capitalists making increasingly large investments into tech companies, pushing them to scale rapidly at the expense of the communities they purport to serve, this phenomenon looks likely to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economic developers looking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entrepreneurial ecosystems to stimulate economic growth and local opportunity, an awareness of this infatuation with tech-enabled businesses - and its pitfalls - will be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Ms Hayes, the question of whether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VC are forces for good boils down to whether there is social and environmental purpose embedded into their mission from the outset.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was good intention, ideally that will manifest in how that business grows and scales, and the value it creates for other people," she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PERCEPTIONS OF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A BUSINESS DUE TO THE PANDEMIC VARY ACROSS COUNTRIES, AS A PERCENTAGE OF TOTAL EARLY ENTREPRENEURSHIP ACTIVITY*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Global Entrepreneurship Monitor 2020/2021 Global Report * Total early-stage Entrepreneurial Activity (TEA): the percentage of adults aged 18-64 actively engaged in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or running a new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SCALE, HAVING MANY ENTREPRENEURS MAKES A HUGE SOCIETAL DIFFERENCE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Triple Chasm helps </w:t>
        </w:r>
      </w:hyperlink>
      <w:hyperlink r:id="rId43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make the leap to SME success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Cambridge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79.23pt;height:47.99pt">
            <v:imagedata r:id="rId4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Mike Scialom Mike.scialom@iliffemedia.co.uk</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the incredibly high rate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 a strike rate of 92 per cent globally after three years -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was halved that would deliver an economic transformation - and Triple Chasm believes that could be achieved thanks to its SME platform. Along the way, of course, it aims to ensure it's one of the prospering 8 per cent as it boosts viability in the unnecessarily brutal economic cull which deprives people of services and products which could and perhaps should be economically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which was incorporated in April 2020, is the brainchild of Uday Phadke, and co-founders Sam Dods, COO, Tony Hart, CRO, Shai Vyakarnam ('chief evangelist'), Arun Muthirulan, CSO, and James Parton, CMO.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 link between all of us is that we've all been part of the Cambridge eco-system of innovation for the last 10 years, and Tony Hart has been doing the same thing in Oxford," says Uday, speaking from his base in Thriplow.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focus has mainly been on healthcare and wellbeing, agrifood and biotech... I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 research company in Cambridge in 2010 looking at how innovation companies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and grow - I published two books, as co-author [Camels, Tigers &amp; Unicorns with Shailendra Vyakarnam, and The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Manual]. The idea is to turn these research insights into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triple chasm, by the way, is a reference to the discovery by Cartezia, which Uday founded in 1998. The model was developed on the basis of real world data from more than 3,000 global companies. It identifies three crucial stages where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most likely to fail - the transition from concept to demonstrator, demonstrator to early product, and early products to volume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our experience," say the researchers, "most market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do not occur because of problems with technology, management or funding, but arise from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companies to recognise where they are in this development cycle and understanding the different skills and resources required to cross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chasm."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Uday adds: "These three plateaus or hurdles are all crossed by companies on their growth journey, although the time frame for each sector might be different - for pharma it might be five to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came to designing a service to enable companies to successfully hurdle the challenges, Triple Chasm has identified three customer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tools and platforms we provide services to are firstly companies, secondly some of the innovation agencies and thirdly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agencies include organisations like Innovate UK, which invests in promising high-growth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Triple Chasm already has partnerships with EIT Food and EAHSN (Eastern Academic Health Science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build strategic partnerships for the long term," Uday continues. "We've also worked with high-tech companies in Finland and in Austria, where Hermann Hauser runs a set of intervention programmes to bring the Tyrol into the global market. And we work with a federal government agency and investment agencies across India, plus we have a partnership with Cambridge Cleantech - we've extended the Triple Chasm model to include sustainability. We do a lot of work on EV charging and EV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turn the seed corns essential to transform the world, so they don't die and are useful for the planet and the people of the planet, that's our mindset."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do so many businesses fail as they try to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fail because they can't figure out their business model, how they're going to make money," replies Uday. "The UK has a very strong science space which is not being supported by commercialisation except in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value generation system is broken globally. Sure, there's lots of arm-waving, but if you just look at how the industrial strategy for the UK has been reinvented three or four times [this century], you can see we can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[92 per cent] is global, it's the same in Silicon Valley. Our data is global and includes China, India, Europe, South America, Cuba...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could halve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that would be incredible. Even a 10 or 20 per cent reduction would be a huge achievement - that's an aspiration; we've no evidence for that at this stage, it's going to take seven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time our company will grow: we have lots of deep expertise and experience."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Strategies For Promoting Entrepreneurship And Creating Student </w:t>
        </w:r>
      </w:hyperlink>
      <w:hyperlink r:id="rId442"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World,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Prof (Dr) Manoj Joshi , Dr Aseem Chauhan Dr Ashok Kumar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 is an individual who bears the risk of operating business in the face of uncertainty about the future conditions. Whereas entrepreneurship is a philosophy or process through which an entrepreneur seeks innovation and employment. It is the process of creating something different with value by devoting the necessary time and effort, assuming the accompanying financial, psychic, social risks and receiving the resulting rewards of monetary and personal satisfaction and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Entrepreneurship is one of the increasingly popular fields in today's evolving business scene. Entrepreneurs are frequently thought of as national assets to be cultivated, motivated, and remunerated to the greatest possible extent. Understanding the basics of entrepreneurship and innovation can position students to succeed in today's dynamic market. It can also benefit students to cultivate unique skills and enable them to think outside the box. Identifying the strategies for entrepreneurship can help the students to gain the skills, confidence, and competitive edge needed to succeed in an ever-changing business landscape. Moreover, it ensures social justice and stimulates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Entrepreneurial spirit of people is greatly responsible for economic development of any country. There is no resource including diamond mines as valuable as human resource. South Africa and a few other African countries despite their fertile gold and diamond mines have remained poor/relatively poor, where as Japan with literally no natural resources and having suffered devastation during WW-II became a developed country in just three decades. Therefore, if a country allows its human resources to be unutilized/underutilized (unemployment/disguised unemployment), its economic development would be severely hampered.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out 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ways to explore the subject. In a query driven world, the best way is to explore via counter intuitive questions. In a globally connected and hyper competitive world, where the opportunities are just not local, the challenges may be unique at one site, but may draw in similarities from global experiences. As authors we draw a common narration on queries.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questions which may be explored from the above theme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What are the different skills required by an entrepreneur to be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What challenges may occur while establishing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how to deal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How can learning entrepreneurship will help the students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their own set-</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What are the various strategies for promoting entrepreneurship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view of the rising tendency among student community to take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executive jobs rather than pursuing entrepreneurship, there are several dimensions that may encourage students and promote entrepreneurship among students, especially in post pandemic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pull factors of entrepreneurship are perception of advantages where a person feels that he can earn better in terms of overall gains like money, status, security, future, etc. As an entrepreneur these are better than working as an employee, while spotting an opportunity and exploit for larger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eco-system in India is progressively supportive for entrepreneurial ventures. The rising success of new 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institutional support lie infrastructure, business incubators, seed funding, angel funding and venture capitalists can be witnessed. These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setting in newer opportunities that can be exploited by the incumbent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push factors are job dissatisfaction, layoffs, retirement and boredom as an employee.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vital provisions by National Innovation and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Policy 2020 for the benefit of students, aspiring to be an entrepreneur. The question is how to motivate students to go for entrepreneurial ventures considering the risks involved? The response is education and training with hand holding by e-cells and incubation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Entrepreneurship is the need of the hour and there cannot be better than the present time. In this context the educational institutions must gear-</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system must balance curriculum to enhance students' participation in entrepreneurial activities. There is a much need to influence the entrepreneurial mindset, the idea of infusing entrepreneurship into education, women entrepreneurship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creation. It takes immense persuasion and resilience to be a successful entrepreneur, while making a difference in lives of others. There is a power of passion in the entrepreneurial journey and the consensus is that any business with clear goals and steps can only reach the set goals. Early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from others can provide tips to the students to succeed in the long run. Regarding the opportunity identification, industry trends, insights and thinking out-of-the-box become a critical to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 enterprise.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44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in India higher than in rest of the world, Piyush Goyal tells Lok Sabha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 Earlier, Congress MP Manish Tewari asked the government what was it doing to ensure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graduate to Unicorn status quickly. Tewari also pointed out that on a scale of the valuation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India did not rank among the first 10 or first 15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globally. Goyal, however, countered Tewari and said that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ecosystem in India and countries like USA could not be compared because they had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earlier in contrast to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 xml:space="preserve">Fashion Tech </w:t>
        </w:r>
      </w:hyperlink>
      <w:hyperlink r:id="rId45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2010-2019: Investments, Key Industry Drivers, Regional Markets, Company Profiles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31.98pt;height:68.24pt">
            <v:imagedata r:id="rId4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 2019</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report has been added to ResearchAndMarkets.com's 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scope of this report is focused on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key areas that are driving industry growth, allowing 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explores industry structure, noting strategic alliances and acquisitions. The scope also includes analysis of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regional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considered for this study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Fashion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investment for 2017-2018 is included here, but the investment for these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began prior to 2010. Data from the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Europe report was also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Discussion of range of financing routes and life cycle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focusing on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Underlying details of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 which include nascent ecosystem, advancing ecosystem, and the mature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Regional landscape covering current investment scenario and future growth prospects for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regions of North America, Europe, Asia-Pacific and emerging economies from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Profile description of some of the renowned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ranging from deep tech to normal e-commerce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document is a special report focused on global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 The goal of this document is to provide a more in-depth look at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expected to play a major role in the future. More specifically, objectives include identifying companies that are innovative players in the fashion space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attracting investment and dominate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profiles major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fashion tech space and explores the underlying technologies driving industry growth. It also highlights the various business models adopted in the fashion tech industry and covers investment trends present in various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Topics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1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Study Goals and Objectives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Reasons for Doing This Study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Scope of Report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Methodology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Geographic Breakdown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Intended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2 Summary and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3 Market and Technology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Scale-</w:t>
      </w:r>
      <w:r>
        <w:rPr>
          <w:rFonts w:ascii="arial" w:eastAsia="arial" w:hAnsi="arial" w:cs="arial"/>
          <w:b/>
          <w:i/>
          <w:color w:val="000000"/>
          <w:sz w:val="20"/>
          <w:u w:val="single"/>
          <w:lang w:val="en-US" w:eastAsia="en-US" w:bidi="ar-SA"/>
        </w:rPr>
        <w:t>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Types and Routes of Financing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Grants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Financing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Equity Financing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Hybrid Financing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Life Cycle of </w:t>
      </w:r>
      <w:r>
        <w:rPr>
          <w:rFonts w:ascii="arial" w:eastAsia="arial" w:hAnsi="arial" w:cs="arial"/>
          <w:b/>
          <w:i/>
          <w:color w:val="000000"/>
          <w:sz w:val="20"/>
          <w:u w:val="single"/>
          <w:lang w:val="en-US" w:eastAsia="en-US" w:bidi="ar-SA"/>
        </w:rPr>
        <w:t>Start-ups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Idea Validation/Pre-seed Stage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Seed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Steady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Nascent Ecosystem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Advancing Ecosystem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Mature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Models: Fashion Industry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Holding Companies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Marketplaces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Subscription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Reverse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Sharing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Notable Investments (2016-2019)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Early and Late stage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4 Regional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Introduction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North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Canada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Mexico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Europe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Germany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UK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Rest of Europe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Asia Pacific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Japan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Rest of Asia Pacific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Rest of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5 Company Profiles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Bucketfeet (Threadless)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Catchoom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Cashmere App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Cherrypick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Everlane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Eyefitu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Fit Analytics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Fitcode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Frank  Oak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For Days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FYND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HUUB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Intelistyle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Lookcast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Lyst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Luca Danni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Mac  Mia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Moda Operandi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Narrativ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Olivela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Outdoor Voices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Pockethighstreet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Poshmark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Presize.Ai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Pttrns.Ai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Logic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Savage X Fenty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Save Your Wardrobe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Shoekonnect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Sizolution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Solely Original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Spott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Stitch Fix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Thread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Realreal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Tooso (Coveo)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Unmade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Wide Eyes Technologies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Yosh.Ai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this report visit </w:t>
      </w:r>
      <w:hyperlink r:id="rId458" w:history="1">
        <w:r>
          <w:rPr>
            <w:rFonts w:ascii="arial" w:eastAsia="arial" w:hAnsi="arial" w:cs="arial"/>
            <w:i/>
            <w:color w:val="0077CC"/>
            <w:sz w:val="20"/>
            <w:u w:val="single"/>
            <w:shd w:val="clear" w:color="auto" w:fill="FFFFFF"/>
            <w:lang w:val="en-US" w:eastAsia="en-US" w:bidi="ar-SA"/>
          </w:rPr>
          <w:t>https://www.researchandmarkets.com/r/ouumuw</w:t>
        </w:r>
      </w:hyperlink>
      <w:r>
        <w:rPr>
          <w:rFonts w:ascii="arial" w:eastAsia="arial" w:hAnsi="arial" w:cs="arial"/>
          <w:color w:val="000000"/>
          <w:sz w:val="20"/>
          <w:lang w:val="en-US" w:eastAsia="en-US" w:bidi="ar-SA"/>
        </w:rPr>
        <w:t xml:space="preserve"> Research and Markets also offers Custom Research services providing focused, comprehensive and tailored research.</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ResearchAndMarkets.com,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Wood, Senior Press Manager</w:t>
      </w:r>
    </w:p>
    <w:p>
      <w:pPr>
        <w:keepNext w:val="0"/>
        <w:spacing w:before="240" w:after="0" w:line="260" w:lineRule="atLeast"/>
        <w:ind w:left="0" w:right="0" w:firstLine="0"/>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press@researchandmarkets.com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 xml:space="preserve">Why </w:t>
        </w:r>
      </w:hyperlink>
      <w:hyperlink r:id="rId46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come to a 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Dataquest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Dataquest,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Shweta Verma</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booming. Policy framework is encouraging too. Then why aren't there any Indian Googles and Apples? Here is a clear-eyed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seems to have everything going for it - great ideas, latest technologies, policy support and, most importantly, investor funding. Then why is it that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not able to make it beyond the first year of operations? Even among the ones that somehow manage to stay afloat, more than two-thirds close down within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years, in particular, we have seen the launch of so many initiativesfocused 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Make in India and Skill India, among others. Industry bodies like Nasscom are working closely with the government to create and promote a culture of entrepreneurship. According to a Nasscom report, India saw the emergence of over 1,600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a record 12 unicorns in 2020, which is the highest ever added in a single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COVID-19 has not deterred the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says the industry body. On the contrary, it has accelerated digital adoption and the shift to online, thereby creating new opportunities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.There is significant momentum in the deep-techspace with increased interest from funding agencies to invest in such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states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are all these opportunities not being translated into successful businesses? What are the reasons behind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so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entrepreneurial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 ideas have the potential to build great organisations, but they also need great leaders with entrepreneurial skills and business acumen to steer them in the right direction. Steve Jobs may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Apple in his twenties, but it achieved success much later when he was in his forties and had a strong team backing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Too much hype has been built around the 20-something whizkids creating path-breaking companies. In reality, many of these youngsters who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a big bang are not able to sustain themselves in the long run. Building a successful organisation requires visionary leaders with ability to manage sales and marketing, finance, logistics and administration among other essential business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Jobs may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Apple in his twenties, but it achieved success much later when he was in his forties and had a strong team backing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and uniqueness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the success that Indian IT has seen on the global front, there are hardly any breakthrough products or cutting-edge technologies that Indianstart-</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can boast of.Indian has not been able to create companies of the stature of Google or Microsoft and even the successful ones have emulated existing global ventures, the most prominent among them being Flipkart for Amazon.Indian techies might have done well while working for multinational companies and have even risen to leadership positions, but they seem lacking when it comes to building new companies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IBM and Oxford Economics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and the most common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lack of innovation. As many as 77% of venture capitalists surveyed believe that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new technologies or unique business models.The true spirit of innovation requires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to take bold decisions, create new business models and develop truly unique products with a long-term vision to succeed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'wannabe' entrepreneurs get into business without a clear understanding of what they plan to do. Many of them are young and inexperienced, and do not realise the importance of market research and its role in assessing the viability of a new product or service before it is launched. As a result, even the most innovative products come crashing down if the market does not need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proper market assessment exercise is not only useful to understand the needs of the customers, but also helps in market positioning and brand promotion.A competitive analysis of existing products must be conducted to understand their strengths and weaknesses. All these factors help in deciding the focus and scope of a new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Buzzwords and the hype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does not lie solely in the hands of the entrepreneur; at times even investors get caught in the hype around certain technologies.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desperate need of funding often rely on buzzwords and trending technologies to attract venture capitalists. Most of these VCs come from a finance or consulting background and are not able to assess the commercial viability of complex technologies. As a result, they usually get taken in by the founder's confidence or ability to weave a convincing narrative around his or her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Nasscom figures validate the fact that investments in deep-tech like artificial intelligence or machine learning have steadily increased over the last few years. According to its report, 14% of total investments in 2020 were in deep-tech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from 11% in 2019. Further, 87% of all deep-tech investments were in AI/ML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2020. In another global study conducted last year, it was found that two in five 'AI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actually have no AI. Among other buzzwords, quantum computing, robotic automation, and blockchain have also been often misused and exaggerated by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IBM-Oxford Economics study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and the most common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lack of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Cashflow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most commonly cited reason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face cash flow problems if the stipulated targets are not achieved or returns take time to come for various reasons. According to a study conducted by a US bank, 82% of the time, poor cash flow management or poor understanding of cash flow contributes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small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entrepreneurs end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investing a lot of money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swanky offices or big marketing and advertising campaigns to create a buzz around their products. Having spent a large part of their given funds in the initial phase itself, they often have to struggle with cash flow issues in the later stages. Entrepreneurs who adopt a more balanced approach in managing their resources are usually able to sustain themselves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needs to have a realistic business plan and strategy, with achievable goals clearly outlined at the beginning itself. Otherwise, after the initial euphoria dies out, even the investors may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losing interest. If the company does not deliver on its value proposition, the investors can even decide to pull out, leaving the company gasping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Shweta is former Executive Editor, Dataquest, and an independent content development professional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What's behind the </w:t>
        </w:r>
      </w:hyperlink>
      <w:hyperlink r:id="rId473"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of most </w:t>
        </w:r>
      </w:hyperlink>
      <w:hyperlink r:id="rId473"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7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Economic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countless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launched, but only a very small percentage actually survive to become profitable. Studies show that only 20%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able to survive for more than 5 years and only 8% manage to survive beyond 10 years. Clearly the odds are stacked against a new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founder.Why do so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What are some of the pitfalls which founders can avoid?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are some of the common mistakes that founders make?BrandingAs crazy as it sounds, some founders suffer from a love-sickness for an excessive spend on branding. But here's the thing - customers care more about what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do for them! So, the founder needs to shift focus to value-building and getting the product to the market and postpone the high brand spend to a future date. No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an infinite marketing budget, and money needs to be spent wisely. The product needs to be in front of users as quickly as possible, so they can provide feedback that can be used to improve the product.SalesRevenues don't flow automatically into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need to connect with customers, convince them to buy their products and also discover the pain points encountered. The new science of "product-led marketing" is often misinterpreted to mean that launching a great product leads to a wave of sales. It requires a business strategy that applies product-led principles to the marketing function and puts the product at the centre of customer experience. Founders also need to be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's first salesperson and the face of the company, talking to potential customers face to face, convince them about the product.You can't do it aloneFounders need to have a great team to execute on the vision and deliver products as quickly and reliably as possible. A good co-founder can prove critical. Hiring the right people with the right complementary skills to deliver the business objectives has to be done deliberately and purposefully.ProductAfter the excitement of launching a new product, founders need to continue listening to users and adjust the product to meet their needs. It is the users who are ultimately responsible for the success 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the product.Founders should always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by asking themselves the following two questions: What problem does my product solve? Do I have a solution for my users that is different from what already exists on the market? If your answer to these questions is "yes", then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probably on the right track. This will also mean figuring out what features are absolutely necessary for the product when it is launched and what can be added in due course.Burn"Have money, burn it!" Ouch! Those cowboy days are over. As investors closely monitor the spend,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expected to take prudent steps to ensure the sustainability of the business, growing at a controlled pace without using cash reserves too quickly and with a disciplined approach to track costs. An investor wants to see traction and not just big ideas or nice charts!AwardsRecognition from peers and the industry is always motivating to any entrepreneur. Gaining the awards that are genuine and ones that give good exposure and platform for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grow their network and their business is crucial. Founders need to be mindful of awards that are offered in exchange for sponsorships. They may seem like a great idea but in reality, they can often lead to more harm than good.FundingOnce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gets investments, the arduous task of building a scalable business model </w:t>
      </w:r>
      <w:r>
        <w:rPr>
          <w:rFonts w:ascii="arial" w:eastAsia="arial" w:hAnsi="arial" w:cs="arial"/>
          <w:b/>
          <w:i/>
          <w:color w:val="000000"/>
          <w:sz w:val="20"/>
          <w:u w:val="single"/>
          <w:lang w:val="en-US" w:eastAsia="en-US" w:bidi="ar-SA"/>
        </w:rPr>
        <w:t>starts</w:t>
      </w:r>
      <w:r>
        <w:rPr>
          <w:rFonts w:ascii="arial" w:eastAsia="arial" w:hAnsi="arial" w:cs="arial"/>
          <w:color w:val="000000"/>
          <w:sz w:val="20"/>
          <w:lang w:val="en-US" w:eastAsia="en-US" w:bidi="ar-SA"/>
        </w:rPr>
        <w:t xml:space="preserve">. This is the ammunition that triggers building of efficient sales and distribution channels and delivering an exceptional customer experience across touch points. It calls for hiring a team that can deliver on the promises. Getting funded is an important landmark but can never be considered as a sign of success.Building a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requires time, hard work and perseverance, not just luck or magic. It requires patience and a lot of focus. Keeping a long-term perspective in mind and being invested in it for the long run is critical. This is a marathon and not a sprint. Ultimately, avoiding some of the common fatal mistakes can only improve the chances of success for you as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founder.(The author, Ninad Karpe, is the founder and partner at 100x.vc)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0" w:name="Bookmark_51"/>
      <w:bookmarkEnd w:id="100"/>
    </w:p>
    <w:p>
      <w:pPr>
        <w:rPr>
          <w:rFonts w:ascii="arial" w:eastAsia="arial" w:hAnsi="arial" w:cs="arial"/>
          <w:sz w:val="20"/>
          <w:lang w:val="en-US" w:eastAsia="en-US" w:bidi="ar-SA"/>
        </w:rPr>
      </w:pPr>
      <w:r>
        <w:pict>
          <v:shape id="_x0000_i120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Get to Right Unit Economics Within 3-4 Years Incorporation, Says Vidur Vyas of NorthSide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Franchising World</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23, 2022</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02" type="#_x0000_t75" style="width:168.73pt;height:50.99pt">
            <v:imagedata r:id="rId15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2022-11-23 10:06:05 </w:t>
      </w:r>
    </w:p>
    <w:p>
      <w:pPr>
        <w:keepNext/>
        <w:spacing w:before="240" w:after="0" w:line="340" w:lineRule="atLeast"/>
        <w:ind w:left="0" w:right="0" w:firstLine="0"/>
        <w:jc w:val="left"/>
        <w:rPr>
          <w:rFonts w:ascii="arial" w:eastAsia="arial" w:hAnsi="arial" w:cs="arial"/>
          <w:sz w:val="20"/>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3" style="position:absolute;z-index:2517616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23 -- Last three years have changed a lot of things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These three years turned many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into unicorn while many more were forced to shut. Some people say money is the issue, behind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lack of planning say others. Apart from these, a number of things like proper guidance, credibility of ideas and proper marketing are some largely accepted things responsible for making or breaking any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number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been seen rising, government has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 number of incubator programmes to help them. Various business have also came in this sector while help another businesses to grow. To understand how this realme has been transforming, we talked Vidur Vyas, Founder and Chief Executive Officer of NorthSide.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 NorthSide help in taking an idea to execution?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NorthSide has a venture incubator where ideas are taken to the launch stage by providing insights, market mapping, positioning development, creative asset development, D2C and e-commerce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all under one roof.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NorthSide venture incubator is run by an expert team with over 20+ years of experience in scaling brands and launching successful innovations. The team is a mix of entrepreneurs and former CXOs of large corporations, creative directors, and digital and e-commerce experts that work with software-based solutions that help in taking the idea to the launch stage, and if needed, scale it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further.</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the Dos and Don'ts in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or MSMEs?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MSMEs need to be careful with their capital and put it to good 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most important things is developing your customer value proposition using experts. At a broad level, the product or service offered by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be better, cheaper or faster. Identifying the winning value proposition is the most important investment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make.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believe in validating the proposition with a small investment first, before making more investment. This prevents pivoting later, which is more expensive and does not help the company in the long run.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the must-haves to run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or MSMEs?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must think in terms of building expertise &amp; using a validated viable product or service to raise capital.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capital is easier to get,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to invest behind expertise by hiring the right talent or using consultants in the initial stages to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right processes and 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to run a profitable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or MSME?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companies need to think about their business model and profitability from day zero. Many companies make the mistake of thinking that the business model will improve with scale even when the unit economics are not right. Good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usually able to get to the right unit economics within 3-4 years of </w:t>
      </w:r>
      <w:r>
        <w:rPr>
          <w:rFonts w:ascii="arial" w:eastAsia="arial" w:hAnsi="arial" w:cs="arial"/>
          <w:b/>
          <w:i/>
          <w:color w:val="000000"/>
          <w:sz w:val="20"/>
          <w:u w:val="single"/>
          <w:lang w:val="en-US" w:eastAsia="en-US" w:bidi="ar-SA"/>
        </w:rPr>
        <w:t>starting up</w:t>
      </w:r>
      <w:r>
        <w:rPr>
          <w:rFonts w:ascii="arial" w:eastAsia="arial" w:hAnsi="arial" w:cs="arial"/>
          <w:color w:val="000000"/>
          <w:sz w:val="20"/>
          <w:lang w:val="en-US" w:eastAsia="en-US" w:bidi="ar-SA"/>
        </w:rPr>
        <w:t xml:space="preserve">. Another important thing is to invest behind marketing- building and communicating your value proposition to acquire and retain customers. For this companies should think behind investing in technology and using it to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proposition.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NorthSide's Brand Builder program helps in finding the right customer value proposition and positioning the brand in a competitive context. In the last 4 years, two companies that have worked with NorthSide have won the National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award, some have got funded with investment rounds and many have experienced revenue growth of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40X.</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keep thriving in the competitive marketplace and what are the key learnings you should be mindful of?</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encourage brands to do three things well to win in the marketplace</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Get the price benefit segment of your brand right and try and maximise customer acquisition within the segment.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Often brands try and play with discounts to get to a customer segment, which is unsustainable in the long run. Instead of doing that, investing behind various forms of advertising and developing is always a connected strategy.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 your brand image by responding to customer feedback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Responding to customer feedback is vital. It shows that a company cares and is also an important tool to get insights. Often brands do not have processes in place where they listen effectively as a result they miss out on opportunities to earn consumer respect and opportunities to innovate.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Winning in the marketplace model in the long run is difficult unless the MRP of the brand is above Rs. 300/-.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because of the margins and cost of delivery. Brands should therefore build out their own D2C model alongside and think in terms of a hybrid model to reach selected stores offline.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and when to expand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brands need to find the right time to expand. Expanding early, without establishing the core proposition, results in dilution while expanding late can leave revenue opportunities on the table.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believe that brands should expand once their repeat customer rate crosses a quantified threshold and the unit economics from their first geography is favourable. Expanding before achieving both is dilutive.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a brand position itself in different channels?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consistent brand visuals across channels is important to get consistent brand positioning. At NorthSide, we do this by developing one key visual, which helps position the product in a competitive context and then adapt that image for use across channels.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far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has come and what does it need to succeed?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business is about the final consumer.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must capture this fully and we therefore believe that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must have consumer -centricity at the core of its culture. Another important thing is to have a culture where investors' money is treated like your own money- ethics and integrity are a must.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487"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in India higher than in rest of the world, Goyal tells 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Mumbai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  Earlier, Congress MP Manish Tewari asked the government what was it doing to ensure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graduate to Unicorn status quickly. Tewari also pointed out that on a scale of the valuation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India did not rank among the first 10 or first 15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globally.  Goyal, however, countered Tewari and said that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ecosystem in India and countries like USA could  not be compared because  they had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earlier in contrast to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49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494" w:history="1">
        <w:r>
          <w:rPr>
            <w:rFonts w:ascii="arial" w:eastAsia="arial" w:hAnsi="arial" w:cs="arial"/>
            <w:b/>
            <w:bCs/>
            <w:i/>
            <w:color w:val="0077CC"/>
            <w:kern w:val="32"/>
            <w:sz w:val="28"/>
            <w:szCs w:val="32"/>
            <w:u w:val="single"/>
            <w:shd w:val="clear" w:color="auto" w:fill="FFFFFF"/>
            <w:lang w:val="en-US" w:eastAsia="en-US" w:bidi="ar-SA"/>
          </w:rPr>
          <w:t xml:space="preserve"> in India higher than in rest of the world, Goyal tells 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  Earlier, Congress MP Manish Tewari asked the government what was it doing to ensure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graduate to Unicorn status quickly. Tewari also pointed out that on a scale of the valuation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India did not rank among the first 10 or first 15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globally.  Goyal, however, countered Tewari and said that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ecosystem in India and countries like USA could  not be compared because  they had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earlier in contrast to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501"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in India higher than the world: Goyal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Ahmedabad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  Earlier, Congress MP Manish Tewari asked the government what was it doing to ensure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graduate to Unicorn status quickly. Tewari also pointed out that on a scale of  the valuation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India did not rank among the first 10 or first 15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globally.  Goyal, however, countered Tewari and said that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ecosystem in India and countries like USA could not be compared because they had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earlier in contrast to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Why </w:t>
        </w:r>
      </w:hyperlink>
      <w:hyperlink r:id="rId508"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come to a 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CXOToday.com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2021-06-24 14:16:02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24 --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seems to have everything going for it - great ideas, latest technologies, policy support and, most importantly, investor funding. Then why is it that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not able to make it beyond the first year of operations? Even among the ones that somehow manage to stay afloat, more than two-thirds close down within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years, in particular, we have seen the launch of so many initiativesfocused 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Make in India and Skill India, among others. Industry bodies like Nasscom are working closely with the government to create and promote a culture of entrepreneurship. According to a Nasscom report, India saw the emergence of over 1,600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a record 12 unicorns in 2020, which is the highest ever added in a single calendar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COVID-19 has not deterred the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says the industry body. On the contrary, it has accelerated digital adoption and the shift to online, thereby creating new opportunities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.There is significant momentum in the deep-techspace with increased interest from funding agencies to invest in such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states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are all these opportunities not being translated into successful businesses? What are the reasons behind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so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entrepreneurial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 ideas have the potential to build great organisations, but they also need great leaders with entrepreneurial skills and business acumen to steer them in the right direction. Steve Jobs may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Apple in his twenties, but it achieved success much later when he was in his forties and had a strong team backing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Too much hype has been built around the 20-something whizkids creating path-breaking companies. In reality, many of these youngsters who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a big bang are not able to sustain themselves in the long run. Building a successful organisation requires visionary leaders with ability to manage sales and marketing, finance, logistics and administration among other essential business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Jobs may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Apple in his twenties, but it achieved success much later when he was in his forties and had a strong team backing him.Innovation and uniqueness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the success that Indian IT has seen on the global front, there are hardly any breakthrough products or cutting-edge technologies that Indianstart-</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can boast of.Indian has not been able to create companies of the stature of Google or Microsoft and even the successful ones have emulated existing global ventures, the most prominent among them being Flipkart for Amazon.Indian techies might have done well while working for multinational companies and have even risen to leadership positions, but they seem lacking when it comes to building new companies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IBM and Oxford Economics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and the most common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lack of innovation. As many as 77% of venture capitalists surveyed believe that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new technologies or unique business models.The true spirit of innovation requires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to take bold decisions, create new business models and develop truly unique products with a long-term vision to succeed in the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understanding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'wannabe' entrepreneurs get into business without a clear understanding of what they plan to do. Many of them are young and inexperienced, and do not realise the importance of market research and its role in assessing the viability of a new product or service before it is launched. As a result, even the most innovative products come crashing down if the market does not need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proper market assessment exercise is not only useful to understand the needs of the customers, but also helps in market positioning and brand promotion.A competitive analysis of existing products must be conducted to understand their strengths and weaknesses. All these factors help in deciding the focus and scope of a new product.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Buzzwords and the hype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does not lie solely in the hands of the entrepreneur; at times even investors get caught in the hype around certain technologies.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desperate need of funding often rely on buzzwords and trending technologies to attract venture capitalists. Most of these VCs come from a finance or consulting background and are not able to assess the commercial viability of complex technologies. As a result, they usually get taken in by the founder's confidence or ability to weave a convincing narrative around his or her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Nasscom figures validate the fact that investments in deep-tech like artificial intelligence or machine learning have steadily increased over the last few years. According to its report, 14% of total investments in 2020 were in deep-tech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from 11% in 2019. Further, 87% of all deep-tech investments were in AI/ML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2020. In another global study conducted last year, it was found that two in five 'AI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actually have no AI. Among other buzzwords, quantum computing, robotic automation, and blockchain have also been often misused and exaggerated by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IBM-Oxford Economics study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and the most common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lack of innovation.Cashflow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most commonly cited reason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face cash flow problems if the stipulated targets are not achieved or returns take time to come for various reasons. According to a study conducted by a US bank, 82% of the time, poor cash flow management or poor understanding of cash flow contributes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small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entrepreneurs end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investing a lot of money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swanky offices or big marketing and advertising campaigns to create a buzz around their products. Having spent a large part of their given funds in the initial phase itself, they often have to struggle with cash flow issues in the later stages. Entrepreneurs who adopt a more balanced approach in managing their resources are usually able to sustain themselves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needs to have a realistic business plan and strategy, with achievable goals clearly outlined at the beginning itself. Otherwise, after the initial euphoria dies out, even the investors may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losing interest. If the company does not deliver on its value proposition, the investors can even decide to pull out, leaving the company gasping for breath.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Why </w:t>
        </w:r>
      </w:hyperlink>
      <w:hyperlink r:id="rId51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come to a 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Data Quest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Cyber Media (India)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23 --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booming. Policy framework is encouraging too. Then why aren't there any Indian Googles and Apples? Here is a clear-eyed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Shweta Verma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seems to have everything going for it - great ideas, latest technologies, policy support and, most importantly, investor funding. Then why is it that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not able to make it beyond the first year of operations? Even among the ones that somehow manage to stay afloat, more than two-thirds close down within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years, in particular, we have seen the launch of so many initiativesfocused 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Make in India and Skill India, among others. Industry bodies like Nasscom are working closely with the government to create and promote a culture of entrepreneurship. According to a Nasscom report, India saw the emergence of over 1,600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a record 12 unicorns in 2020, which is the highest ever added in a single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COVID-19 has not deterred the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says the industry body. On the contrary, it has accelerated digital adoption and the shift to online, thereby creating new opportunities for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.There is significant momentum in the deep-techspace with increased interest from funding agencies to invest in such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states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are all these opportunities not being translated into successful businesses? What are the reasons behind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so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entrepreneurial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 ideas have the potential to build great organisations, but they also need great leaders with entrepreneurial skills and business acumen to steer them in the right direction. Steve Jobs may have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Apple in his twenties, but it achieved success much later when he was in his forties and had a strong team backing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Too much hype has been built around the 20-something whizkids creating path-breaking companies. In reality, many of these youngsters who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a big bang are not able to sustain themselves in the long run. Building a successful organisation requires visionary leaders with ability to manage sales and marketing, finance, logistics and administration among other essential business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and uniqueness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the success that Indian IT has seen on the global front, there are hardly any breakthrough products or cutting-edge technologies that Indianstart-</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can boast of.Indian has not been able to create companies of the stature of Google or Microsoft and even the successful ones have emulated existing global ventures, the most prominent among them being Flipkart for Amazon.Indian techies might have done well while working for multinational companies and have even risen to leadership positions, but they seem lacking when it comes to building new companies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IBM and Oxford Economics finds that 90%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within the first five years and the most common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lack of innovation. As many as 77% of venture capitalists surveyed believe that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new technologies or unique business models.The true spirit of innovation requires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leaders to take bold decisions, create new business models and develop truly unique products with a long-term vision to succeed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'wannabe' entrepreneurs get into business without a clear understanding of what they plan to do. Many of them are young and inexperienced, and do not realise the importance of market research and its role in assessing the viability of a new product or service before it is launched. As a result, even the most innovative products come crashing down if the market does not need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proper market assessment exercise is not only useful to understand the needs of the customers, but also helps in market positioning and brand promotion.A competitive analysis of existing products must be conducted to understand their strengths and weaknesses. All these factors help in deciding the focus and scope of a new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Buzzwords and the hype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does not lie solely in the hands of the entrepreneur; at times even investors get caught in the hype around certain technologies.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desperate need of funding often rely on buzzwords and trending technologies to attract venture capitalists. Most of these VCs come from a finance or consulting background and are not able to assess the commercial viability of complex technologies. As a result, they usually get taken in by the founder's confidence or ability to weave a convincing narrative around his or her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Nasscom figures validate the fact that investments in deep-tech like artificial intelligence or machine learning have steadily increased over the last few years. According to its report, 14% of total investments in 2020 were in deep-tech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from 11% in 2019. Further, 87% of all deep-tech investments were in AI/ML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2020. In another global study conducted last year, it was found that two in five 'AI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actually have no AI. Among other buzzwords, quantum computing, robotic automation, and blockchain have also been often misused and exaggerated by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Cashflow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most commonly cited reason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face cash flow problems if the stipulated targets are not achieved or returns take time to come for various reasons. According to a study conducted by a US bank, 82% of the time, poor cash flow management or poor understanding of cash flow contributes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small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entrepreneurs end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investing a lot of money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swanky offices or big marketing and advertising campaigns to create a buzz around their products. Having spent a large part of their given funds in the initial phase itself, they often have to struggle with cash flow issues in the later stages. Entrepreneurs who adopt a more balanced approach in managing their resources are usually able to sustain themselves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needs to have a realistic business plan and strategy, with achievable goals clearly outlined at the beginning itself. Otherwise, after the initial euphoria dies out, even the investors may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losing interest. If the company does not deliver on its value proposition, the investors can even decide to pull out, leaving the company gasping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Shweta is former Executive Editor, Dataquest, and an independent content development professional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Data Quest.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From protective coatings to stop water evaporating to farmer-driven eco-movements. How </w:t>
        </w:r>
      </w:hyperlink>
      <w:hyperlink r:id="rId52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are combating drought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61.98pt;height:80.99pt">
            <v:imagedata r:id="rId5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Cologny: World Economic Forum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Drought could affect more than 75% of the world ’ s population by 2050, the UN estimates.Record temperatures have led to the worst drought in Europe in 500 years, while 36 million people face food insecurity in the Horn of Africa due to crop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helping to tackle drought in Chile, Niger and India.Finding ways to combat drought is more pressing than ever: droughts may affect three-quarters of the world ’ s population by 2050, the UN estimates. And they are increasing in frequency and severity, with the number and duration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29%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scarcity brings with it crop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wildfires, the prospects of starvation and mass migration. Droughts, storms and floods, could cost the global economy $5.6 trillion by 2050, engineering consultancy GHD says in its Aquanomics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Summer 2022 brought record temperatures to typically more moderate climates in the northern hemisphere, leading to Europe ’ s worst drought in 500 years, ruining crops and driving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food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has just faced its worst drought in 500 years. Image: European Space AgencyMore than 36 million people are facing food insecurity in the Horn of Africa after the worst drought in more than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3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tackling droughts in their neighborhoodWhile governments from the northern and southern hemispheres are coming together to fight the impact of water scarcity,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trying to halt the impact in their local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three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Stopping Chile ’ s reservoirs from drying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Chile has been fighting drought for 13 years and its reservoirs are drying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o2 Company has developed a solution to stop water evaporating. Image: o2 CompanyChile has been fighting drought for 13 years and its reservoirs are drying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trying to help farmers in particular is the o2 Company. It has developed a liquid mix of polymers and alcohol that can be poured onto water to stop it from evaporating. This protective layer on the water surface cuts the rate of evaporation by 50-80%, saving hundreds of thousands of gallons of water a month, according to 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me evaporation seemed like the obvious place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founder Carlos Korner told Time earlier this year. The former publicist reached out to a chemist in 2018 to help him develop a product that could help combat Chile ’ s water scarcity. The firm now has 25 clients in the country, mostly farms, vineyards and mining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Amman Imman – Bringing water and life back to Azawak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Amman Imman is working to improve water supply and tackle drought in Niger. Image: Amman ImmanIn 2005, Amman Imman founder Ariane Kirtley travelled to the pastoral region of the Azawak, Niger, as a Fulbright Scholar. There, she saw children travelling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30 miles a day in the search of water, often in vain.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company ’ s latest project is the Landscape Restoration for Ecosystem Recovery, through which the non-profit organisation is aiming to restore watersheds, rebuild pasture lands and promote agroforestry in the Azwak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DISCOVERWhat is the Forum doing to address the global water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restoring these habitats, it hopes to replenish soils, be able to catch and stock rainwater, and enable more sustainable food production. It also runs an international schools programme that educates students about climate change and Africa ’ s Great Green Wall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Replenishing India ’ s Cauvery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Kaveri River (also known as the Cauvery) is a lifeline for southern India, supplying cities such as Bangalore and Chennai. Like almost all rivers in India, it is forest-fed. Historically, the region where the Cauvery runs was covered in trees, meaning the soil was constantly replenished and the river remained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forests disappear the river is drying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and this is taking a toll on local farmers, who are facing failed harvests and crippling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Isha Foundation ’ s Cauvery Calling campaign aims to enable 5.2 million farmers to plant 2.42 billion trees over 12 years along the river's 1-kilometre wide area to replenish water levels and the groundwater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July 2019, Cauvery Calling is the world ’ s largest farmer-driven eco-movement.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4" w:name="Bookmark_58"/>
      <w:bookmarkEnd w:id="114"/>
    </w:p>
    <w:p>
      <w:pPr>
        <w:rPr>
          <w:rFonts w:ascii="arial" w:eastAsia="arial" w:hAnsi="arial" w:cs="arial"/>
          <w:sz w:val="20"/>
          <w:lang w:val="en-US" w:eastAsia="en-US" w:bidi="ar-SA"/>
        </w:rPr>
      </w:pPr>
      <w:r>
        <w:pict>
          <v:shape id="_x0000_i122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 xml:space="preserve">Global Fashion Tech </w:t>
        </w:r>
      </w:hyperlink>
      <w:hyperlink r:id="rId530"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Report, 2010-2019</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3, 2019 Tuesday 4:43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6" type="#_x0000_t75" style="width:215.97pt;height:68.99pt">
            <v:imagedata r:id="rId53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RESEARCH ANALYSIS AND REPORTS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rFonts w:ascii="arial" w:eastAsia="arial" w:hAnsi="arial" w:cs="arial"/>
          <w:sz w:val="20"/>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7" style="position:absolute;z-index:2517760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Dublin, Dec.  03, 2019  (GLOBE NEWSWIRE) -- The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report has been added to     ResearchAndMarkets.com's  offering.The scope of this report is focused on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key areas that are driving industry growth, allowing 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succeed.The report also explores industry structure, noting strategic alliances and acquisitions. The scope also includes analysis of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regional markets.The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considered for this study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Fashion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investment for 2017-2018 is included here, but the investment for these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began prior to 2010. Data from the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Europe report was also considered.The report includes: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Discussion of range of financing routes and life cycle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focusing on the fashion industry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details of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 which include nascent ecosystem, advancing ecosystem, and the mature ecosystems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Regional landscape covering current investment scenario and future growth prospects for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regions of North America, Europe, Asia-Pacific and emerging economies from Rest of the World</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Profile description of some of the renowned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ranging from deep tech to normal e-commerce sites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document is a special report focused on global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 The goal of this document is to provide a more in-depth look at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expected to play a major role in the future. More specifically, objectives include identifying companies that are innovative players in the fashion space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attracting investment and dominate the market.This report profiles major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fashion tech space and explores the underlying technologies driving industry growth. It also highlights the various business models adopted in the fashion tech industry and covers investment trends present in various regions.                     Key Topics Covered                   Chapter 1 Introduction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Study Goals and Objectives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for Doing This Study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Methodology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 Breakdown</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Intended Audience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2 Summary and HighlightsChapter 3 Market and Technology Background</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w:t>
      </w:r>
      <w:r>
        <w:rPr>
          <w:rFonts w:ascii="arial" w:eastAsia="arial" w:hAnsi="arial" w:cs="arial"/>
          <w:b/>
          <w:i/>
          <w:color w:val="000000"/>
          <w:sz w:val="20"/>
          <w:u w:val="single"/>
          <w:lang w:val="en-US" w:eastAsia="en-US" w:bidi="ar-SA"/>
        </w:rPr>
        <w:t>up</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and Routes of Financing</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Debt Financing</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Financing</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Hybrid Financing</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Life Cycle of </w:t>
      </w:r>
      <w:r>
        <w:rPr>
          <w:rFonts w:ascii="arial" w:eastAsia="arial" w:hAnsi="arial" w:cs="arial"/>
          <w:b/>
          <w:i/>
          <w:color w:val="000000"/>
          <w:sz w:val="20"/>
          <w:u w:val="single"/>
          <w:lang w:val="en-US" w:eastAsia="en-US" w:bidi="ar-SA"/>
        </w:rPr>
        <w:t>Start-ups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Idea Validation/Pre-seed Stage</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Seed Stage</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Steady Stage</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Nascent Ecosystem</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Advancing Ecosystem</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Mature Ecosystem</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Models: Fashion Industry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Companies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Marketplaces</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Subscription Commerce</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Reverse Commerce</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Sharing Economy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Notable Investments (2016-2019)</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and Late stage Investment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4 Regional Landscape</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Germany</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UK</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Europe</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Asia Pacific</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India</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Japan</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Asia Pacific</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5 Company Profiles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Bink</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Bucketfeet (Threadless)</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Catchoom</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Cashmere App</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Cherrypick</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Everlane</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Eyefitu</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 Analytics</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Fitcode</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&amp; Oak</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Days</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FYND</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HUUB</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Intelistyle</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Lookcast</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Lyst</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Luca + Danni</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Mac &amp; Mia</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Moda Operandi</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Narrativ</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Olivela</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Outdoor Voices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Pockethighstreet</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Poshmark</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Presize.Ai</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Pttrns.Ai</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Logic</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Savage X Fenty</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Save Your Wardrobe</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Shoekonnect</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Sizolution</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Solely Original</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Spott</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Stitch Fix</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Thread</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Realreal</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Tooso (Coveo)</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Unmade</w:t>
      </w:r>
    </w:p>
    <w:p>
      <w:pPr>
        <w:keepNext w:val="0"/>
        <w:numPr>
          <w:numId w:val="9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Wide Eyes Technologies</w:t>
      </w:r>
    </w:p>
    <w:p>
      <w:pPr>
        <w:keepNext w:val="0"/>
        <w:numPr>
          <w:numId w:val="9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Yosh.Ai</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more information         about this  report  visit </w:t>
      </w:r>
      <w:hyperlink r:id="rId532" w:history="1">
        <w:r>
          <w:rPr>
            <w:rFonts w:ascii="arial" w:eastAsia="arial" w:hAnsi="arial" w:cs="arial"/>
            <w:i/>
            <w:color w:val="0077CC"/>
            <w:sz w:val="20"/>
            <w:u w:val="single"/>
            <w:shd w:val="clear" w:color="auto" w:fill="FFFFFF"/>
            <w:lang w:val="en-US" w:eastAsia="en-US" w:bidi="ar-SA"/>
          </w:rPr>
          <w:t>https://www.researchandmarkets.com/r/qg70r3</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Research and Markets also offers Custom Research services providing focused, comprehensive and tailored research.</w: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CONTACT: ResearchAndMarkets.com          Laura Wood, Senior Press Manager          </w:t>
      </w:r>
      <w:hyperlink r:id="rId459" w:history="1">
        <w:r>
          <w:rPr>
            <w:rFonts w:ascii="arial" w:eastAsia="arial" w:hAnsi="arial" w:cs="arial"/>
            <w:i/>
            <w:color w:val="0077CC"/>
            <w:sz w:val="20"/>
            <w:u w:val="single"/>
            <w:shd w:val="clear" w:color="auto" w:fill="FFFFFF"/>
            <w:lang w:val="en-US" w:eastAsia="en-US" w:bidi="ar-SA"/>
          </w:rPr>
          <w:t>press@researchandmarkets.com</w:t>
        </w:r>
      </w:hyperlink>
      <w:r>
        <w:rPr>
          <w:rFonts w:ascii="arial" w:eastAsia="arial" w:hAnsi="arial" w:cs="arial"/>
          <w:color w:val="000000"/>
          <w:sz w:val="20"/>
          <w:lang w:val="en-US" w:eastAsia="en-US" w:bidi="ar-SA"/>
        </w:rPr>
        <w:t xml:space="preserve">          For E.S.T Office Hours Call 1-917-300-0470          For U.S./CAN Toll Free Call 1-800-526-8630          For GMT Office Hours Call +353-1-416-8900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6" w:name="Bookmark_59"/>
      <w:bookmarkEnd w:id="116"/>
    </w:p>
    <w:p>
      <w:pPr>
        <w:rPr>
          <w:rFonts w:ascii="arial" w:eastAsia="arial" w:hAnsi="arial" w:cs="arial"/>
          <w:sz w:val="20"/>
          <w:lang w:val="en-US" w:eastAsia="en-US" w:bidi="ar-SA"/>
        </w:rPr>
      </w:pPr>
      <w:r>
        <w:pict>
          <v:shape id="_x0000_i122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Fashion Tech </w:t>
        </w:r>
      </w:hyperlink>
      <w:hyperlink r:id="rId53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2010-2019: Investments, Key Industry Drivers, Regional Markets, Company Profiles - ResearchAndMarkets.com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3, 2019 Tuesday 3:22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Business Wire, Inc.</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DUBLIN </w:t>
      </w:r>
    </w:p>
    <w:p>
      <w:pPr>
        <w:keepNext/>
        <w:spacing w:before="240" w:after="0" w:line="340" w:lineRule="atLeast"/>
        <w:ind w:left="0" w:right="0" w:firstLine="0"/>
        <w:jc w:val="left"/>
        <w:rPr>
          <w:rFonts w:ascii="arial" w:eastAsia="arial" w:hAnsi="arial" w:cs="arial"/>
          <w:sz w:val="20"/>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0" style="position:absolute;z-index:2517780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540" w:history="1">
        <w:r>
          <w:rPr>
            <w:rFonts w:ascii="arial" w:eastAsia="arial" w:hAnsi="arial" w:cs="arial"/>
            <w:i/>
            <w:color w:val="0077CC"/>
            <w:sz w:val="20"/>
            <w:u w:val="single"/>
            <w:shd w:val="clear" w:color="auto" w:fill="FFFFFF"/>
            <w:lang w:val="en-US" w:eastAsia="en-US" w:bidi="ar-SA"/>
          </w:rPr>
          <w:t xml:space="preserve">"Fashion Tech </w:t>
        </w:r>
      </w:hyperlink>
      <w:hyperlink r:id="rId540" w:history="1">
        <w:r>
          <w:rPr>
            <w:rFonts w:ascii="arial" w:eastAsia="arial" w:hAnsi="arial" w:cs="arial"/>
            <w:b/>
            <w:i/>
            <w:color w:val="0077CC"/>
            <w:sz w:val="20"/>
            <w:u w:val="single"/>
            <w:shd w:val="clear" w:color="auto" w:fill="FFFFFF"/>
            <w:lang w:val="en-US" w:eastAsia="en-US" w:bidi="ar-SA"/>
          </w:rPr>
          <w:t>Startups</w:t>
        </w:r>
      </w:hyperlink>
      <w:hyperlink r:id="rId54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report has been added to ResearchAndMarkets.com's offering.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scope of this report is focused on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key areas that are driving industry growth, allowing 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also explores industry structure, noting strategic alliances and acquisitions. The scope also includes analysis of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regional markets.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considered for this study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Fashion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investment for 2017-2018 is included here, but the investment for these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began prior to 2010. Data from the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Europe report was also considered.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includes:</w:t>
      </w:r>
    </w:p>
    <w:p>
      <w:pPr>
        <w:keepNext w:val="0"/>
        <w:numPr>
          <w:numId w:val="9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Discussion of range of financing routes and life cycle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focusing on the fashion industry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details of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 which include nascent ecosystem, advancing ecosystem, and the mature ecosystems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Regional landscape covering current investment scenario and future growth prospects for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regions of North America, Europe, Asia-Pacific and emerging economies from Rest of the World</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Profile description of some of the renowned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ranging from deep tech to normal e-commerce sites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document is a special report focused on global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 The goal of this document is to provide a more in-depth look at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expected to play a major role in the future. More specifically, objectives include identifying companies that are innovative players in the fashion space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attracting investment and dominate the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report profiles major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fashion tech space and explores the underlying technologies driving industry growth. It also highlights the various business models adopted in the fashion tech industry and covers investment trends present in various regions.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Topics Covered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1 Introduction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Study Goals and Objectives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for Doing This Study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Methodology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 Breakdown</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Intended Audience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2 Summary and Highlights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3 Market and Technology Background</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w:t>
      </w:r>
      <w:r>
        <w:rPr>
          <w:rFonts w:ascii="arial" w:eastAsia="arial" w:hAnsi="arial" w:cs="arial"/>
          <w:b/>
          <w:i/>
          <w:color w:val="000000"/>
          <w:sz w:val="20"/>
          <w:u w:val="single"/>
          <w:lang w:val="en-US" w:eastAsia="en-US" w:bidi="ar-SA"/>
        </w:rPr>
        <w:t>up</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and Routes of Financing</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Debt Financing</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Financing</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Hybrid Financing</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Life Cycle of </w:t>
      </w:r>
      <w:r>
        <w:rPr>
          <w:rFonts w:ascii="arial" w:eastAsia="arial" w:hAnsi="arial" w:cs="arial"/>
          <w:b/>
          <w:i/>
          <w:color w:val="000000"/>
          <w:sz w:val="20"/>
          <w:u w:val="single"/>
          <w:lang w:val="en-US" w:eastAsia="en-US" w:bidi="ar-SA"/>
        </w:rPr>
        <w:t>Start-ups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Idea Validation/Pre-seed Stage</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Seed Stage</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Steady Stage</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Nascent Ecosystem</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Advancing Ecosystem</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Mature Ecosystem</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Models: Fashion Industry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Companies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Marketplaces</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Subscription Commerce</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Reverse Commerce</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Sharing Economy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Notable Investments (2016-2019)</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and Late stage Investment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4 Regional Landscape</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Germany</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UK</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Europe</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Asia Pacific</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India</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Japan</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Asia Pacific</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World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5 Company Profiles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Bink</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Bucketfeet (Threadless)</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Catchoom</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Cashmere App</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Cherrypick</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Everlane</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Eyefitu</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 Analytics</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Fitcode</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&amp; Oak</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Days</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FYND</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HUUB</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Intelistyle</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Lookcast</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Lyst</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Luca + Danni</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Mac &amp; Mia</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Moda Operandi</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Narrativ</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Olivela</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Outdoor Voices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Pockethighstreet</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Poshmark</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Presize.Ai</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Pttrns.Ai</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Logic</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Savage X Fenty</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Save Your Wardrobe</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Shoekonnect</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Sizolution</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Solely Original</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Spott</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Stitch Fix</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Thread</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Realreal</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Tooso (Coveo)</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Unmade</w:t>
      </w:r>
    </w:p>
    <w:p>
      <w:pPr>
        <w:keepNext w:val="0"/>
        <w:numPr>
          <w:numId w:val="9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Wide Eyes Technologies</w:t>
      </w:r>
    </w:p>
    <w:p>
      <w:pPr>
        <w:keepNext w:val="0"/>
        <w:numPr>
          <w:numId w:val="9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Yosh.Ai</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more information about this report visit </w:t>
      </w:r>
      <w:hyperlink r:id="rId540" w:history="1">
        <w:r>
          <w:rPr>
            <w:rFonts w:ascii="arial" w:eastAsia="arial" w:hAnsi="arial" w:cs="arial"/>
            <w:i/>
            <w:color w:val="0077CC"/>
            <w:sz w:val="20"/>
            <w:u w:val="single"/>
            <w:shd w:val="clear" w:color="auto" w:fill="FFFFFF"/>
            <w:lang w:val="en-US" w:eastAsia="en-US" w:bidi="ar-SA"/>
          </w:rPr>
          <w:t>https://www.researchandmarkets.com/r/6awff1</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View source version on businesswire.com: </w:t>
      </w:r>
      <w:hyperlink r:id="rId541" w:history="1">
        <w:r>
          <w:rPr>
            <w:rFonts w:ascii="arial" w:eastAsia="arial" w:hAnsi="arial" w:cs="arial"/>
            <w:i/>
            <w:color w:val="0077CC"/>
            <w:sz w:val="20"/>
            <w:u w:val="single"/>
            <w:shd w:val="clear" w:color="auto" w:fill="FFFFFF"/>
            <w:lang w:val="en-US" w:eastAsia="en-US" w:bidi="ar-SA"/>
          </w:rPr>
          <w:t>https://www.businesswire.com/news/home/20191203005732/en/</w:t>
        </w:r>
      </w:hyperlink>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ResearchAndMarkets.com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Laura Wood, Senior Press Manager</w:t>
      </w:r>
    </w:p>
    <w:p>
      <w:pPr>
        <w:keepNext w:val="0"/>
        <w:spacing w:before="240" w:after="0" w:line="260" w:lineRule="atLeast"/>
        <w:ind w:left="0" w:right="0" w:firstLine="0"/>
        <w:jc w:val="both"/>
        <w:rPr>
          <w:rFonts w:ascii="arial" w:eastAsia="arial" w:hAnsi="arial" w:cs="arial"/>
          <w:sz w:val="20"/>
          <w:lang w:val="en-US" w:eastAsia="en-US" w:bidi="ar-SA"/>
        </w:rPr>
      </w:pPr>
      <w:hyperlink r:id="rId459" w:history="1">
        <w:r>
          <w:rPr>
            <w:rFonts w:ascii="arial" w:eastAsia="arial" w:hAnsi="arial" w:cs="arial"/>
            <w:i/>
            <w:color w:val="0077CC"/>
            <w:sz w:val="20"/>
            <w:u w:val="single"/>
            <w:shd w:val="clear" w:color="auto" w:fill="FFFFFF"/>
            <w:lang w:val="en-US" w:eastAsia="en-US" w:bidi="ar-SA"/>
          </w:rPr>
          <w:t>press@researchandmarkets.com</w:t>
        </w:r>
      </w:hyperlink>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E.S.T Office Hours Call 1-917-300-0470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U.S./CAN Toll Free Call 1-800-526-8630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GMT Office Hours Call +353-1-416-8900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hyperlink r:id="rId542"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54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in India higher than rest of world: Goyal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Hyderabad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SPORT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80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  Earlier, Congress MP Manish Tewari asked the government what was it doing to ensure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graduate to Unicorn status quickly. Tewari also pointed out that on a scale of the valuation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India did not rank among the first 10 or first 15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globally.  Goyal, however, countered Tewari and said that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ecosystem in India and countries like USA could not be compared because they had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earlier in contrast to India.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Apparel industry experts investing within the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Apparel Resources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2022 Saturday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Apparel Resources Private Limited,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Dheeraj Tagra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82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India's apparel and textile industry,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strongly present across many segments and dominate in B2B, B2C marketplaces and D2C brands. These small to giant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get funding of millions of dollars from global venture capital firms as well as Indian investors. Interestingly, there are a few angel investors who have deep understanding and involvement in apparel manufacturing and retail. Vineet Gautam, CEO, Bestseller India; Ananth Narayanan, Founder, Mensa Brands; Anand S Ahuja, MD, Shahi Exports; Pallak Seth, Founder and Vice Chairman, PDS Limited and Neeraj Goenka, Director, Texport Industries are a few of them. Apart from funding, the guidance of investors is also highly important for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it is here that these sector-specific experts add extra value to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their know-how, experience, network and overall understanding of the apparel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to variety of </w:t>
      </w:r>
      <w:r>
        <w:rPr>
          <w:rFonts w:ascii="arial" w:eastAsia="arial" w:hAnsi="arial" w:cs="arial"/>
          <w:b/>
          <w:i/>
          <w:color w:val="000000"/>
          <w:sz w:val="20"/>
          <w:u w:val="single"/>
          <w:lang w:val="en-US" w:eastAsia="en-US" w:bidi="ar-SA"/>
        </w:rPr>
        <w:t>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funding by the apparel industry stalwarts is concerned,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been benefited by them. Vineet Gautam, a retail virtuoso, has invested in B2B marketplace Groyyo and luxury fashion omnichannel e-commerce platform Purple Style Labs. Anand S Ahuja and his wife Sonam Kapoor Ahuja (having own fashion brand Rheson) support the leading marketplace Fashinza. Pallak, an angel investor since 2010, loves supporting ambitious founders in solving market frictions and leveraging technology as an angel investor alongside trusted partners. He has co-invested alongside Sequoia Capital, Sierra Ventures, Social Capital, Storm Ventures, Sherpa Ventures, etc., and helped entrepreneurs through customer, co-investor and partner introductions.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Push to invest in </w:t>
      </w:r>
      <w:r>
        <w:rPr>
          <w:rFonts w:ascii="arial" w:eastAsia="arial" w:hAnsi="arial" w:cs="arial"/>
          <w:b/>
          <w:i/>
          <w:color w:val="000000"/>
          <w:sz w:val="20"/>
          <w:u w:val="single"/>
          <w:lang w:val="en-US" w:eastAsia="en-US" w:bidi="ar-SA"/>
        </w:rPr>
        <w:t>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naturally the preferred choice by the apparel industry-based stalwarts as platforms like Fashinza and Groyyo have gained momentum due to Covid disruptions, and with strong tech-base, the future is definitely of B2B marketplaces. People's thrust on sustainability increases the scope of renting platforms for designerwear Stage 3 while luxury business and that through omnichannel is normally growth-oriented. Rapid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like Purple Style Labs achieving 50x growth in the last 4 years is further motivating the industry stalwarts to invest in them. Overall from bootstrap to various rounds of funding, the performance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their execution of an idea is a significant aspect for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Anand's prominent investment areas are internet marketplace and e-commerce but at the same time, he is a vocal supporter of sustainable fashion. His funding to Fashinza exemplifies his support to marketplace and sustainability as Fashinza claims to take every step to diminish its impact on the society and environment. Its partners are encouraged to use sustainable fabrics produced without the use of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leading person of the industry who is also an investor is Neeraj Goenka, Director, Texport Industries and Co-founder of The Robert Graham brand. Having good exposure to apparel export as well as international retail, Neeraj has invested in five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 the apparel domain. D2C brand aggregator GOAT Brand Labs, Threadsole (acquired by Coats) software solutions are a few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five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related to apparel industry to whom I have funded are doing well. I am very bullish about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apparel sector and especially the B2C segment as I believe that B2B is comparatively a difficult category and B2C has more scope. For me to invest in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 most important thing is a product. It has to be appealing as well as should be for masses and scalable," says Neeraj who also remained in the board of Venture Nursery (VN), India's first angel-backed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He is also a member of Indian Angel Network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added by apparel industry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to early-stage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allows an investor to reap maximum benefits from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's ideas. Unique ideas with innovative answers to real-world issues, product uniqueness, market opportunities and scalability are some of the core areas for an investor. Along with all these aspects, team and overall management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also highly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against the investment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on an average, investors hope to get at least five times (normally in 3-5 years) of what they have invested. Investors take a higher risk when making the decision to invest and part of this risk is also the potential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which will result in the investor losing some or all of his/her investment. In this entire scenario, guidance by investors plays a significant role in the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Neeraj shares that being from the apparel sector, he surely adds extra value to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especially related to the manufacturing and sourcing front which saves their time and resources and increases the opportunities for them. Overall it makes things easy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angel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are mainly angel investors having background of apparel industry, apparel giant company PDS Limited, having revenue of US $ 1.185 billion, is actively making investments in early-stage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offer a variety of solutions across the fashion supply chain. "Some of the investments include a tech-driven approach to grow premium sustainable cotton with 80 per cent less water and fertilisers; a brand rating platform that makes it easier for consumers to shop ethical and sustainable fashion and an intelligent business network that drives more sustainable business practices," the company says in its annual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stage investments of PDS are to foster the development of agile solutions for the future. Investing in opportunities that are in sync with our focus areas helps future-proof enterprise and create value for the long-term. Through PDS Venture Tech Investments, it has three collaborations - True PDS Fund with a major focus on sustainable and digital-first fashion and consumer brands. Apex Black VC Fund is for AI/ML backed deep tech companies working on scientific breakthroughs and business model disruptions.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PDS Impact Fund in association with Yellow Octopus is a Circular Fashion Impact Fund focused on investing in sustainability across the fashion supply chain. The company is also partnering with leading funds for co-investing in select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invested in Filkor Limited, which developed a product destruction process that allows for high-end fashion houses to transform their waste and surplus stocks into a granulate that is then upcycled 100 per cent into a variety of further uses like brick slips, shop fittings, and other artistic and functional objects. Few of the digital-first consumer brands have also got investment from the company like Bedfolk, Maude in overseas. While in India, it has invested in Mumbai-based Verandah, a line of conscious luxury resort and swimwear.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 xml:space="preserve">Experts cite four major challenges to </w:t>
        </w:r>
      </w:hyperlink>
      <w:hyperlink r:id="rId563"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Citizen (Tanzania)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Citizen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84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speakers, advisers, and trainers in the entrepreneurial space, we've been particularly excited by our December survey of the principles of 14 international accelerators. We wanted to know, from their point of view, what were the key factors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and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most recent study conducted on this subject. Although these folks are from all over the world, it's amazing how much they agree when it comes to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Inadequate testingInadequate Testing was by far the most mentioned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This factor is identified by several other terms like not getting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not understanding how to access the market, and not understanding the barriers to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Greg Wright, founder of HATCH pitch put it quite succinctly,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to test and validate hypotheses and assumptions," and its corollary, "premature scaling (seeking/obtaining funding too early, ramping production/teamadvertising before achieving product-market-fit)."Keith Hopper, CEO of Danger Fort Labs adds, "Not addressing an important enough need that customers are willing to pay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Hsieh, program manager of Nest and Jason Cole, CEO, of Da Primus Consulting both agree that "not finding product market fit" is a main cause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.Eric Mathews, founder and CEO, of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Co, says, a big cause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"building something nobody wants.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accounts for about 50 per cent of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(This) is mitigated by doing thorough market and customer discovery.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building anything, we tell our founders to go talk to 50 of their real customers."Ashish Bhatia, founder/MD, of India Accelerator points out, "Delaying the launch (is) one of the cardinal 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(Success is achieved) only by bouncing your idea off users. Excessive perfectionism never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out and meet the customer. Get your hands dirty.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"Team incompatibilityTeam Incompatibility was the second most mentioned cause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We were surprised at how often this roadblock to success was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about how the members of the founding team work together and whether they have the proper skill sets to overcome the challenges ahead.Elza Seregelyi, director of L-SPARK points out that a "fatal flaw in (a) founding team (is when) founders who are self-aware may successfully get help to overcome a gap or conflict in a certain area, but those who are blindly one-sided (e.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too technical or lacking domain expertise) or dysfunctional as a team will be unable to execute.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Bush, executive director, of Worcester CleanTech Incubator thinks "inability to recruit, build and manage a team of people smarter than oneself" is a big factor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.Lauren Tiffan, director of Ocean Accelerator adds simply, "Lack of business acumen.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 as Ben Hsieh, program manager of Nest, bottom lines,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when "(the) team lacked skills to execute."Eric Mathews, founder and CEO, of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Co expands on this common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important that the founding team have complimentary skills, not be too large, be sacrificing equally to build the dream, be flexible and coachable, and finally have bias towards action." But he warns, "misalignment of stakeholders accounts for 20 per cent of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and occurs after product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investors, founders, employees, board members, and other stakeholders are not rowing in the same direction the company gets ripped apart as various parties try to pull the business in different directions."Lack of PersistenceLack of Persistence was the third most commonly mentioned reason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Jason Cole, CEO, of Da Primus Consulting puts it, "The leadership is unable to set a clear strategy for the company and stick with it long enough to succeed, resulting in a lot of wasted money and energy from constant changes in direction."Or as Keith Hopper, CEO of Danger Fort Labs puts it, "A lack of creativity and persistence in working through the inevitable challenges of launching a new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"Alyse Daunis, Program Manager, of Launch Alaska, adds "Lack of grit. We all know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take a tremendous amount of time and often require sacrifice. Founders need to have grit to overcome obstacles and burnout.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Elza Seregelyi, director of L-SPARK warns, "Inability or unwillingness to adapt or pivot quickly when there is lack of product-market fit. There is a fine line between persistence and stubbornness and sticking with a product or business model that is not gaining traction is just wasting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elseOther reasons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are included in thoughtful comments from:Nobu Kumagai, founder and managing partner of Wildcard Incubator who points out that greed can be a cause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"This is the opposite of compassion (which is) the key element for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Internal greed will end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a breakup of talented co-founders. External greed will force you to lose customers and community (pricing, extra services, economic impact,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used to be a Wall Street norm, nowadays it seems to become the norm for Silicon Valley techies.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all the international accelerators for participating in this timely survey. Be sure to check out their answers to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succeed, published last month in entrepreneur.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 And stay tuned for more insights from these folks whose business it is to know about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succeed and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NIT Andhra Pradesh Encourages Researchers Towards Innovation and Entrepreneurship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2021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2021  </w:t>
      </w:r>
      <w:hyperlink r:id="rId571"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86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Oct. 8 -- National Institute of Technology Andhra Pradesh is encouraging its faculty, UG/PG students &amp; PhD research scholars towards innovation and entrepreneurship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Towards this, the Centre for Research Innovation Incubation and Consultancy (CRIIC) and the Department of Biotechnology of NIT Andhra Pradesh are organizing a five-day online workshop on 'Scope for Technopreneurs in Academic Institutions' from 4th to 8th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will enable students, researchers and faculty members to get sensitized in incubation, innovation and entrepreneurial activities, thus creating a robust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academic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the inaugural event, Prof. C.S.P. Rao, Director, NIT Andhra Pradesh, said, "The main objective of Centre for Research incubation and Innovation (CRIIC), NIT -Andhra Pradesh, is to nurture the ideas of students into the entrepreneurial way. Developing an action plan in an organized manner, seeking all advice from mentors, learning from mistakes; understanding what it takes to succeed are some of the thoughtful inputs to be considered before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topics covered by the expert speakers during this workshop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Inculcate the skill of innovation among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schemes available for academic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entrepreneur competences siting case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Birds eye view of make in India,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Road maps for 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Prof. C.S.P. Rao said, "Teaching-learning process should be oriented in the direction such that societal problems can be addressed through various solutions given by students so that they become technopreneurs. As a part of National Education Policy, it is the duty of the teachers to discuss subjects pertaining to problem solving skills to inculcate the technopreneur abilities in their minds."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Delivering the Inaugural lecture, Dr. T. Jagan Mohan Rao, Head, Department of Biotechnology, NIT Andhra Pradesh, said, "Some of the key areas which academic Institutes should focus on includes imparting the students with cutting edge technologies, software developing tools and involving them or making them part of industry-centric projects. Academic Institutes can produce successful entrepreneurs by integrating the best teaching practices with innovation and entrepreneurship skills into the curriculum and strengthening the cooperation with the government and various funding organizations to nurture the creative ideas and innovations of young minds to lead them as a successful entrepreneur. This workshop aims to highlight the role of academic Institutes in developing and establishing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also emphasize on the various pedagogical approaches, to be followed to foster the creative thinking, innovation, and team-working skills of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Outcomes from this five-day Online Training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and Entrepreneurship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Entrepreneurial competencies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Glimpses of Make in India/</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Bioentreprenurship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Success/</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roadmaps for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Delivering a lecture on Innovation and Entrepreneurship Mr. Surya Prakash Goud, Faculty member from National Institute for Micro, Small and Medium Enterprises (NI - MSME), Hyderabad, "Students should be made industry ready by inculcating required skills and knowledge so that industries can provide employment opportunities. Many programs should be organized by science and technology Institutions to create awareness in students or faculties. Industry and Institute interaction paves way for students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solutions for industry-defined problems. An opportunity to work in the industry in terms of internship or project which would be an added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the vote of thanks, Dr. A. Seenivasan, Workshop coordinator, Department of Biotechnology, NIT Andhra Pradesh, expressed his gratitude to all the participants from various academic Institutes for making the Faculty Development Programme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Top speakers at the event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 SuryaPrakash Goud, National Institute of small, micro and Medium Enterprises (ni-msme)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 Dhanalakshmi, Center for Entrepreneurship Development-Tamil Nadu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 P. Rosy Fernando, Founder &amp; CEO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Solutions-Chennai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 Sudhakaran, General Manager, Golden Jubilee Biotech Park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 Sheela Sasikumar, Director Clinical Research S.S.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Menaga, Chief Executive Officer, Bioneemtec India Pvt Ltd, and Nehagreen LLP at Women Biotech Park-Chennai.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 Ponaram, Director&amp; Founder of Tejas Translational Technologies Pvt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 Satheesh Kumar, Founder Food Printer Pvt Ltd.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78" w:history="1">
        <w:r>
          <w:rPr>
            <w:rFonts w:ascii="arial" w:eastAsia="arial" w:hAnsi="arial" w:cs="arial"/>
            <w:b/>
            <w:bCs/>
            <w:i/>
            <w:color w:val="0077CC"/>
            <w:kern w:val="32"/>
            <w:sz w:val="28"/>
            <w:szCs w:val="32"/>
            <w:u w:val="single"/>
            <w:shd w:val="clear" w:color="auto" w:fill="FFFFFF"/>
            <w:lang w:val="en-US" w:eastAsia="en-US" w:bidi="ar-SA"/>
          </w:rPr>
          <w:t>: Apparel Industry Experts Investing Within The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Apparel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Apparel Online,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88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India's apparel and textile industry,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strongly present across many segments and dominate in B2B, B2C marketplaces and D2C brands. These small to giant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get funding of millions of dollars from global venture capital firms as well as Indian investors. Interestingly, there are a few angel investors who have deep understanding and involvement in apparel manufacturing and retail. Vineet Gautam, CEO, Bestseller India; Ananth Narayanan, Founder, Mensa Brands; Anand S Ahuja, MD, Shahi Exports; Pallak Seth, Founder and Vice Chairman, PDS Limited and Neeraj Goenka, Director, Texport Industries are a few of them. Apart from funding, the guidance of investors is also highly important for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it is here that these sector-specific experts add extra value to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their know-how, experience, network and overall understanding of the apparel trade.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to variety of </w:t>
      </w:r>
      <w:r>
        <w:rPr>
          <w:rFonts w:ascii="arial" w:eastAsia="arial" w:hAnsi="arial" w:cs="arial"/>
          <w:b/>
          <w:i/>
          <w:color w:val="000000"/>
          <w:sz w:val="20"/>
          <w:u w:val="single"/>
          <w:lang w:val="en-US" w:eastAsia="en-US" w:bidi="ar-SA"/>
        </w:rPr>
        <w:t>start-ups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funding by the apparel industry stalwarts is concerned, several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been benefited by them. Vineet Gautam, a retail virtuoso, has invested in B2B marketplace Groyyo and luxury fashion omnichannel e-commerce platform Purple Style Labs. Anand S Ahuja and his wife Sonam Kapoor Ahuja (having own fashion brand Rheson) supports the leading marketplace Fashinza. Pallak, an angel investor since 2010, loves supporting ambitious founders in solving market frictions and leveraging technology as an angel investor alongside trusted partners. He has co-invested alongside Sequoia Capital, Sierra Ventures, Social Capital, Storm Ventures, Sherpa Ventures, etc., and helped entrepreneurs through customer, co-investor and partner introductions.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Push to invest in </w:t>
      </w:r>
      <w:r>
        <w:rPr>
          <w:rFonts w:ascii="arial" w:eastAsia="arial" w:hAnsi="arial" w:cs="arial"/>
          <w:b/>
          <w:i/>
          <w:color w:val="000000"/>
          <w:sz w:val="20"/>
          <w:u w:val="single"/>
          <w:lang w:val="en-US" w:eastAsia="en-US" w:bidi="ar-SA"/>
        </w:rPr>
        <w:t>start-ups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naturally the preferred choice by the apparel industrybased stalwarts as platforms like Fashinza and Groyyo have gained momentum due to Covid disruptions, and with strong tech-base, the future is definitely of B2B marketplaces. People's thrust on sustainability increases the scope of renting platforms for designerwear Stage 3 while luxury business and that through omnichannel is normally growth-oriented. Rapid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like Purple Style Labs achieving 50X growth in the last 4 years is further motivating the industry stalwarts to invest in them. Overall from bootstrap to various rounds of funding, the performance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their execution of an idea is a significant aspect for investors.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Anand's prominent investment areas are internet marketplace and e-commerce but at the same time he is a vocal supporter of sustainable fashion. His funding to Fashinza exemplifies his support to marketplace and sustainability as Fashinza claims to take every step to diminish its impact on the society and environment. Its partners are encouraged to use sustainable fabrics produced without the use of harmful chemicals.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leading person of the industry who is also an investor is Neeraj Goenka, Director, Texport Industries and Cofounder of The Robert Graham brand. Having good exposure to apparel export as well as international retail, Neeraj has invested in five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 the apparel domain. D2C brand aggregator GOAT Brand Labs, Threadsole (acquired by Coats) software solutions are a few of them.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five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related to apparel industry to whom I have funded are doing well. I am very bullish about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apparel sector and especially the B2C segment as I believe that B2B is comparatively a difficult category and B2C has more scope. For me to invest in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 most important thing is a product. It has to be appealing as well as should be for masses and scalable," says Neeraj who also remained in the board of Venture Nursery (VN), India's first angel-backed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He is also a member of Indian Angel Network since 2013.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Value added by apparel industry experts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to early-stage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allows an investor to reap maximum benefits from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's ideas. Unique ideas with innovative answers to real-world issues, product uniqueness, market opportunities and scalability are some of the core areas for an investor. Along with all these aspects, team and overall management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also highly important.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against the investment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on an average, investors hope to get at least five times (normally in 3-5 years) of what they have invested. Investors take a higher risk when making the decision to invest and part of this risk is also the potential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which will result in the investor losing some or all of his/her investment. In this entire scenario, guidance by investors plays a significant role in the growth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Neeraj shared that being from the apparel sector, he surely adds extra value to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especially related to the manufacturing and sourcing front which saves their time and resources and increases the opportunities for them. Overall it makes things easy for them.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angel investors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are mainly angel investors having background of apparel industry, apparel giant company PDS Limited, having revenue of US $ 1.185 billion, is actively making investments in early-stage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offer a variety of solutions across the fashion supply chain. "Some of the investments include a tech-driven approach to grow premium sustainable cotton with 80 per cent less water and fertilisers; a brand rating platform that makes it easier for consumers to shop ethical and sustainable fashion and an intelligent business network that drives more sustainable business practices," the company says in its annual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stage investments of PDS are to foster the development of agile solutions for the future. Investing in opportunities that are in sync with our focus areas helps future-proof enterprise and create value for the long-term. Through PDS Venture Tech Investments, it has three collaborations - True PDS Fund with a major focus on sustainable and digitalfirst fashion and consumer brands. Apex Black VC Fund is for AI/ML backed deep tech companies working on scientific breakthroughs and business model disruptions.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PDS Impact Fund in association with Yellow Octopus is a Circular Fashion Impact Fund focused on investing in sustainability across the fashion supply chain. The company is also partnering with leading funds for investing in select opportunities.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invested in Filkor Limited, which developed a product destruction process that allows for high-end fashion houses to transform their waste and surplus stocks into a granulate that is then upcycled 100 per cent into a variety of further uses like brick slips, shop fittings, and other artistic and functional objects. Few of the digital-first consumer brands have also got investment from the company like Bedfolk, Maude in overseas. While in India, it has invested in Mumbai-based Verandah, a line of conscious luxury resort and swimwear.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 xml:space="preserve">Technology </w:t>
        </w:r>
      </w:hyperlink>
      <w:hyperlink r:id="rId58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that fail fast succeed faster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IT Next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2020-05-25 17:20:55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25 --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rates of new technology-based companies are shockingly high. It is estimated that 75% of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do not generate profits. Other data suggest upwards of 90% of new technology enterprises completely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some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of products or technologies have been positive and lead to success. It took Thomas Edison thousands of attempts before he succeeded with his lightbulb design. Although learning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has been described as critical to the success of technology-based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there is little existing research that supports this claim.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Strategic management scholars have described and found support for a number of organizational philosophies, behaviors, and strategies that promote business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[5 'product market fit' tips to make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little attention has been paid to empirically validate the strategies that pertain to learning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 technology-intensive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interest in this topic came from working as a manager for a global biotechnology company. When creating novel innovations, their organizational mantra was simple: fail fast to succeed faster. After joining the faculty of Edwards School of Business at the University of Saskatchewan, I wanted to explore if other technology-based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employed this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learning strategy and how it influenced their performance. This topic is an ongoing area of my research and relates to the technology commercialization and venture development courses I teach.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can produce successIn my article published in the Journal of High Technology Management Research, I explored commonalities of 120 leading Canadian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 found that those with organizational commitments to learning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realized greater scientific output, raised more capital, filed more new patents, developed novel innovations, and achieved greater scientific milestones as compared to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 firms with what I called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learning orientation" encouraged employees to openly discuss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sought to understand why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occurred as opposed to who was responsible, prioritized learning from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over any other activity, and strategized how to move forward after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The relationship between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learning orientation and how well a company performed suggested that this strategy could be viable for technology-based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strategic alliances and seeking to understand how and why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occur are indicators of how well a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company will perform. Credits: Shutterstock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Discovering desires, creating collaborationsAnother commonality of leading firms pertained to their capacity to understand the desires of customers in their respective markets. Not surprisingly, how they understood customers and competitors was found to be an important determinant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was not as critical to the early stages of technology development as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learning orientation or the ability to secure partnerships with other firms. These partnerships were described as non-competitive strategic alliances aimed at achieving mutually beneficial goals. For example, performance was positively impacted if a firm that had a great product but lacked marketing expertise was successful in finding a partner that could assist with product promotion.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combination that yielded the greatest performance effect was employing a learning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strategy and effectively searching, managing, and coordinating complementary strategic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Positive strategiesThese findings have significant implications for executives and managers of technology-based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as they offer strategies to improve performance in highly competitive industries. The study confirms the importance of previously established strategies such as market knowledge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the study showed that strategic alliance management and learning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may be viable strategies for technology ventures. Most notably, the study offers a new perspective that celebrates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Businesses may wish to emphasize the positive outcomes from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such as learning rather than blame, as it pays to do so. It is this supportive culture that fosters innovation driven by learning from past steps that are common to the leading Canadian technology-based new ventures.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The myth and magic of unicorns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2021 Tuesday 6:26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Business Standard Private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day of the past week was seen as a red-letter day for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as six internet-led firms turned unicorn in quick succession. Celebrations were thick and fast, acknowledging the value of entrepreneurship. The message was that India's finally arrived on the scene where a $1-billion valuation for a privately-held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was not a once in a blue moon phenomenon any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US-based analytics platform CB Insights' database, out of a total of 642 unicorns around the world, India has 29 as of April 2021. Another data set from Venture Intelligence shows the India unicorn club has 47 members and growing. The variation in number may be due to how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counted as a unicorn (valuation of $1 bilion), decacorn ($10 billion) or hectocorn ($100 billion) and at what point it is phased out of the list.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 the case of any global ranking, becoming a unicorn is surely a marker for a company in its growth story, but it's not a major achievement nor is it a turning point of any significant worth. The reason is there's nothing real about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valuation. It's a notional value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depending on the cash flow availability, ambition and assessment of the key investors funding and backing that company. Since this valuation has nothing to do with revenues, profits or any other benchmarks used in any traditional business, it's something of a sentiment-driven play by investors. In this fickle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space, investors may sometimes task companies with stiff performance targets, and at other times, all they want is customer stickiness and footfall irrespective of the real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Readers may remember the rollercoaster ride in multiple cases where high valuation (unicorn or decacorn) does not ring-fence even star founders of celebrated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Think Flipkart, think Housing.com, think Snapdeal, and so many others. Marquee investors, which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enter the hall of fame, are in full control of the strings throughout the journey; whether the outside world perceives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be at dizzying heights is of little consequence.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a founder-investor showdown comes in public glare at the time of a sale or an attempted sale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In the case of Flipkart, for instance, the company co-founder and poster boy of Indian e-commerce Sachin Bansal, an IIT graduate, had to step down in 2018 when a clutch of investors on the board led by Tiger Global Management's Lee Fixel struck a deal to sell a majority stake in the Bengaluru-based firm to Walmart in a $16-billion deal.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Sachin Bansal had little say during the boardroom negotiations about a company he had founded along with Binny Bansal (not related) more than 10 years ago. Sachin, who had wanted to increase his single-digit stake but could not, was absent in the post-deal photograph. He instead posted a tweet to say he was out of Flipkart.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starry battle that made headlines was about real estate search portal Housing.com.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Co-founder and then CEO Rahul Yadav had sent an email to Shailendra Singh of Sequoia Capital, which was a key investor, in 2015. In the email, which went public, 25-year-old Mr Yadav, an IIT dropout, said he would vacate the firm if they (investors) didn't stop messing around with him. The line in Mr Yadav's email which ensured his own exit was-this marks the beginning of the end of Sequoia Cap in India. A series of events followed-he resigned from the board after calling the investors and board members incapable of a discussion, then he withdrew his resignation, and finally Mr Yadav was ousted.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quotes were noteworthy after India made news with the rush of unicorns. One was by Sachin Bansal, who founded fintech firm Navi Technologies after his Flipkart stint, and another by Kunal Shah, founder of credit card bill payment platform Cred, which just turned a unicorn. Sachin said most entrepreneurs work for the love of the game and wealth is a means to keep score. Mr Shah said the unicorn tag and high valuations are all vanity metrics till the company delivers profit. Unicorns are hope and belief of its stakeholders, he said. Sachin may have been speaking from experience of founding one of the early and super-hit unicorns in India. Mr Shah has been around in the entrepreneur space for some time now and therefore he would know the real value attached to a unicorn.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announcements on unicorns were slow-paced and discreet earlier. For instance, the world got to know about Flipkart hitting the magic figure of $1 billion valuation only in 2013, a year after it had entered the unicorn club. A disclosure by one of its new investors then, South Africa's Naspers, put the value of Flipkart at $1.04 billion based on its last round of funding around a year ago. This was part of the annual report to shareholders, stating that it had invested around $100 million in August 2012 to pick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 10 per cent stake in Flipkart Pvt Ltd.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 as they say, is history.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2" w:name="Bookmark_67"/>
      <w:bookmarkEnd w:id="132"/>
    </w:p>
    <w:p>
      <w:pPr>
        <w:rPr>
          <w:rFonts w:ascii="arial" w:eastAsia="arial" w:hAnsi="arial" w:cs="arial"/>
          <w:sz w:val="20"/>
          <w:lang w:val="en-US" w:eastAsia="en-US" w:bidi="ar-SA"/>
        </w:rPr>
      </w:pPr>
      <w:r>
        <w:pict>
          <v:shape id="_x0000_i125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2019 Report on the World's Fashion Tech </w:t>
        </w:r>
      </w:hyperlink>
      <w:hyperlink r:id="rId599"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that </w:t>
        </w:r>
      </w:hyperlink>
      <w:hyperlink r:id="rId599" w:history="1">
        <w:r>
          <w:rPr>
            <w:rFonts w:ascii="arial" w:eastAsia="arial" w:hAnsi="arial" w:cs="arial"/>
            <w:b/>
            <w:bCs/>
            <w:i/>
            <w:color w:val="0077CC"/>
            <w:kern w:val="32"/>
            <w:sz w:val="28"/>
            <w:szCs w:val="32"/>
            <w:u w:val="single"/>
            <w:shd w:val="clear" w:color="auto" w:fill="FFFFFF"/>
            <w:lang w:val="en-US" w:eastAsia="en-US" w:bidi="ar-SA"/>
          </w:rPr>
          <w:t>Started</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After 2010, Noting Strategic Alliances &amp; Acquisitions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6, 2019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55" type="#_x0000_t75" style="width:149.98pt;height:50.24pt">
            <v:imagedata r:id="rId60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after="0" w:line="340" w:lineRule="atLeast"/>
        <w:ind w:left="0" w:right="0" w:firstLine="0"/>
        <w:jc w:val="left"/>
        <w:rPr>
          <w:rFonts w:ascii="arial" w:eastAsia="arial" w:hAnsi="arial" w:cs="arial"/>
          <w:sz w:val="20"/>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6" style="position:absolute;z-index:2517944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0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DUBLIN, Dec. 6, 2019 /PRNewswire/ -- The"Fashion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"report has been added to ResearchAndMarkets.com's offering.The scope of this report is focused on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key areas that are driving industry growth, allowing 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succeed.The report also explores industry structure, noting strategic alliances and acquisitions. The scope also includes analysis of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regional markets.The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considered for this study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Fashion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investment for 2017-2018 is included here, but the investment for these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began prior to 2010. Data from the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Europe report was also considered. The report includes:</w:t>
      </w:r>
    </w:p>
    <w:p>
      <w:pPr>
        <w:keepNext w:val="0"/>
        <w:numPr>
          <w:numId w:val="9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Discussion of range of financing routes and life cycle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focusing on the fashion industry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details of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 which include nascent ecosystem, advancing ecosystem, and the mature ecosystems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Regional landscape covering current investment scenario and future growth prospects for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regions of North America, Europe, Asia-Pacific and emerging economies from Rest of the World</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Profile description of some of the renowned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ranging from deep tech to normal e-commerce sites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document is a special report focused on global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 The goal of this document is to provide a more in-depth look at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expected to play a major role in the future. More specifically, objectives include identifying companies that are innovative players in the fashion space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attracting investment and dominate the market.This report profiles major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fashion tech space and explores the underlying technologies driving industry growth. It also highlights the various business models adopted in the fashion tech industry and covers investment trends present in various regions. Key Topics Covered Chapter 1 Introduction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Study Goals and Objectives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for Doing This Study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Methodology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 Breakdown</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Intended Audience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2 Summary and Highlights Chapter 3 Market and Technology Background</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w:t>
      </w:r>
      <w:r>
        <w:rPr>
          <w:rFonts w:ascii="arial" w:eastAsia="arial" w:hAnsi="arial" w:cs="arial"/>
          <w:b/>
          <w:i/>
          <w:color w:val="000000"/>
          <w:sz w:val="20"/>
          <w:u w:val="single"/>
          <w:lang w:val="en-US" w:eastAsia="en-US" w:bidi="ar-SA"/>
        </w:rPr>
        <w:t>up</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and Routes of Financing</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Debt Financing</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Financing</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Hybrid Financing</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Life Cycle of </w:t>
      </w:r>
      <w:r>
        <w:rPr>
          <w:rFonts w:ascii="arial" w:eastAsia="arial" w:hAnsi="arial" w:cs="arial"/>
          <w:b/>
          <w:i/>
          <w:color w:val="000000"/>
          <w:sz w:val="20"/>
          <w:u w:val="single"/>
          <w:lang w:val="en-US" w:eastAsia="en-US" w:bidi="ar-SA"/>
        </w:rPr>
        <w:t>Start-ups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Idea Validation/Pre-seed Stage</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Seed Stage</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Steady Stage</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Nascent Ecosystem</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Advancing Ecosystem</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Mature Ecosystem</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Models: Fashion Industry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Companies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Marketplaces</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Subscription Commerce</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Reverse Commerce</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Sharing Economy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Notable Investments (2016-2019)</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and Late stage Investment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4 Regional Landscape</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Germany</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UK</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Europe</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Asia Pacific</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China</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India</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Japan</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Asia Pacific</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Rest of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Chapter 5 Company Profiles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Bink</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Bucketfeet (Threadless)</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Catchoom</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Cashmere App</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Cherrypick</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Everlane</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Eyefitu</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 Analytics</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Fitcode</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&amp; Oak</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Days</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FYND</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HUUB</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Intelistyle</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Lookcast</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Lyst</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Luca + Danni</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Mac &amp; Mia</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Moda Operandi</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Narrativ</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Olivela</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Outdoor Voices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Pockethighstreet</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Poshmark</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Presize.Ai</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Pttrns.Ai</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Logic</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Savage X Fenty</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Save Your Wardrobe</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Shoekonnect</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Sizolution</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Solely Original</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Spott</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Stitch Fix</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Thread</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Realreal</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Tooso (Coveo)</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Unmade</w:t>
      </w:r>
    </w:p>
    <w:p>
      <w:pPr>
        <w:keepNext w:val="0"/>
        <w:numPr>
          <w:numId w:val="9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Wide Eyes Technologies</w:t>
      </w:r>
    </w:p>
    <w:p>
      <w:pPr>
        <w:keepNext w:val="0"/>
        <w:numPr>
          <w:numId w:val="9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Yosh.Ai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 about this report visithttps://www.researchandmarkets.com/r/7w8tb8Research and Markets also offersCustom Researchservices providing focused, comprehensive and tailored research. Media Contact: Research and Markets Laura Wood, Senior or E.S.T Office Hours Call +1-917-300-0470 For U.S./CAN Toll Free Call +1-800-526-8630 For GMT Office Hours Call +353-1-416-8900 U.S. Fax: 646-607-1907 Fax (outside U.S.): +353-1-481-1716SOURCE Research and Markets Related Linkshttp://www.researchandmarkets.com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×Modal title Also from this source</w:t>
      </w:r>
      <w:r>
        <w:rPr>
          <w:rFonts w:ascii="arial" w:eastAsia="arial" w:hAnsi="arial" w:cs="arial"/>
          <w:color w:val="000000"/>
          <w:sz w:val="20"/>
          <w:lang w:val="en-US" w:eastAsia="en-US" w:bidi="ar-SA"/>
        </w:rPr>
        <w:t xml:space="preserve">The World Market for Water-Soluble Polymers to 2024 - Rising...           </w:t>
      </w:r>
      <w:r>
        <w:rPr>
          <w:rFonts w:ascii="arial" w:eastAsia="arial" w:hAnsi="arial" w:cs="arial"/>
          <w:color w:val="000000"/>
          <w:sz w:val="20"/>
          <w:lang w:val="en-US" w:eastAsia="en-US" w:bidi="ar-SA"/>
        </w:rPr>
        <w:t>2019 Biotechnology Research Review: CRISPR, Spheroids for Drug... ExploreMore news releases in similar topics</w:t>
      </w:r>
    </w:p>
    <w:p>
      <w:pPr>
        <w:keepNext w:val="0"/>
        <w:numPr>
          <w:numId w:val="9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&amp; Information Services</w:t>
      </w:r>
    </w:p>
    <w:p>
      <w:pPr>
        <w:keepNext w:val="0"/>
        <w:numPr>
          <w:numId w:val="9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Fashion</w:t>
      </w:r>
    </w:p>
    <w:p>
      <w:pPr>
        <w:keepNext w:val="0"/>
        <w:numPr>
          <w:numId w:val="9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Household, Consumer &amp; Cosmetics</w:t>
      </w:r>
    </w:p>
    <w:p>
      <w:pPr>
        <w:keepNext w:val="0"/>
        <w:numPr>
          <w:numId w:val="9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w:t>
      </w:r>
    </w:p>
    <w:p>
      <w:pPr>
        <w:keepNext w:val="0"/>
        <w:numPr>
          <w:numId w:val="9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Surveys, Polls and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MENAFN0612201900701241ID1099381409</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Should taxpayers fund credit guarantee for </w:t>
        </w:r>
      </w:hyperlink>
      <w:hyperlink r:id="rId608"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0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96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11 -- At first glance, the government's move to extend collateral-free debt funding of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Rs.10 crore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under the Department for Promotion of Industry and Internal Trade's (DPIIT) Credit Guarantee Scheme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appears to be a masterstroke, addressing the biggest challenge faced by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particularly in the growth and mid-stages of their development, while at the same time ensuring that India continues to retain its leadership position as one of the most vibrant markets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world, with more than 80,000 registered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putting it in the third place in global rankings.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notified last week, is pretty straightforward. The scheme would underwrite - guarantee, in other words -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80 per cent of the credit facility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Rs.3 crore, 75 per cent of the credit facility between Rs.3 and 5 crore, and 65 per cent of the credit facility between Rs.5 and 10 crore extended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banks and NBFCs.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might also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India about to breach the 3% CAD red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Q2 results bode well for large private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State-run oil firms look to acquire Kenya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Hero Moto's electric scooter has failed to wow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transaction-based cover for single borrowers, there is also an umbrella cover for a group of eligible borrowers, which will provide a guarantee to venture debt funds registered under AIF regulations of Sebi. "The extent of umbrella-based cover will be the actual losses or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a maximum of 5 per cent of pooled investment on which cover is being taken from the fund in eligible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whichever is lower. It is subject to a maximum of Rs.10 crore per borrower," DPIIT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mention of the corpus which will be used to underwrite these guarantees, although an earlier plan proposed by the DPIIT proposed a corpus of Rs.500 crore per year for four years as budgetary support to the National Credit Guarantee Trust Company, which will operate the guarantee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guarantee schemes are of course a well-used tool by governments around the world, particularly to help micro, small and medium enterprises (MSMEs), which usually face the greatest difficulty in finding funding support, particularly for working capital. Practically every major economy launched such a scheme in the wake of the Covid pandemic - according to a World Bank Tracker, as many as 57 new credit guarantee schemes were launched in 2020 alone around the world, while many existing ones were tweaked to address the special circumstances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a strong economic rationale for publicly funded credit guarantee schemes for MSMEs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fall under this bracket), since they account for almost a third of the GDP and a bulk of employment (estimated at around 100 million) in India. Typically, such businesses have high growth potential, contribute disproportionately to local economies where they are located and are high employment generators. At the same time, they tend to be highly risky, and are constrained by lack of a prior - or adequate - financial track record given their age and hence either miss out on traditional funding or have to pay much higher interest rates. But, as an OECD study (Financing SMEs and Entrepreneurs 2018) pointed out, the benefits have to be viewed against the costs - not just of operating the scheme, but of the opportunity cost of deploying public funds in this area vis-a-vis the returns if they were deployed in other areas like physical and social infrastructure creation, healthcare, education,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where using taxpayer monies to fund risky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becomes problematic.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not traditional MSMEs as we know them. Take the eligibility criteria to be recognised as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by the DPIIT, the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point for the scheme. They include an age criterion (less than 10 years in existence after incorporation), a turnover limit (an annual turnover not exceeding Rs. 100 crore for any of the financial years since incorporation), should be an 'original entity' and not have been formed by splitting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or reconstructing an already existing business and most importantly, "Should work towards development or improvement of a product, process or service and/or have scalable business model with high potential for creation of wealth &amp;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trouble is that there are no milestones/measures suggested to measure the actual creation of "wealth and employment" as far as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concerned. It therefore becomes practically impossible to evaluate how well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performed in this context. Without this, it is impossible to estimate the opportunity costs of using public funds to back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So far, venture capitalists and funders have taken on the downsides of backing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 potential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and loss of value (Softbank's Vision Fund alone lost $21.68 billion in value just in the first quarter of the current fiscal) and are therefore justified in taking the upsides (venture funders made over $14.3 billion in exits in 2021 according to Bain).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guarantee scheme, though, leaves the upsides still in private hand while passing on the downside risks to the taxpayers.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Opinion, Raghuram G. Rajan &amp; Viral Acharya write how QT shocks made QE so hard to reverse. Madan Sabnavis says this year's Economics Nobel will ignite debate on reining in the financial system. Pramit Bhattacharya says India's citizens need to know the whole truth about the 7th economic census. Long Story profiles one of India's most unsafe workplaces.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MINT.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Banks need a tight framework,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2021-11-21 00:07:53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cover all aspects of venture funding so as to safeguard bankers' interests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Narendra Modi's vision for banks to support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investing in ideas needs to be backed by a comprehensive framework from the Reserve Bank of India (RBI), say banking and finance industry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absence of such a framework that would, among other things, cover aspects such as NPA recognition and treatment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public sector banks - which are into mostly asset-based lending - would not venture into supporting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feel.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framework should be tight and well-thought-out to encompass all aspects of venture funding so as not compromise and expose the bankers if such investee ventures were to fail due to market forces. No banker would want to risk depositors' money in new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without safeguards. PM Modi had, earlier this week, told bankers to invest in ideas thrown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support their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finance is nothing but venture capital finance. Venture capital has never been part of banking. In VC, the person who takes the risk profits if the venture succeeds and suffers losses if it does not. The present regulatory framework does not allow banks the same privilege. They do not profit if the investee venture profits but if it makes losses, the bank loses money. There is a big difference and PSBs definitely are not looking at funding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 former chief executive of a PSB told BusinessLine. In PSBs, the monies are that of the depositors and not that of the banker, this expert pointed out.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Venture funding There has to be a mechanism where the PSBs' commercial banking activities are ring-fenced from their venture funding efforts, say experts. One way is to encourage banks to float their venture funding 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PSBs are presently not allowed to do direct equity investments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At the most, they can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vehicles that will do debt funding. Even here, except for large banks like State Bank of India, there has been very little activity by other PSBs. However, private banks have in the recent years been taking equity exposure in fintechs and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they would like to partner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"Typically, a venture capital fund spreads its bet among a portfolio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if one or two among, say ten, becomes a successful enterprise, it is able to recoup the losses made in other investee companies in the portfolio. That is how the world of venture capital works and it will not be easy for banks to replicate this given their less-than-optimal skillsets in evaluating enterprises even if regulations permit them to take equity bets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said a banking industry observer.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Srinath Sridharan, Corporate Advisor and independent markets commentator, said "This would need the banking sector under RBI's leadership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requisite framework which encourages entrepreneurship, ideas and reaps benefit for all the stakeholders and also offers solutions to any hesitancy factors",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Investing in </w:t>
        </w:r>
      </w:hyperlink>
      <w:hyperlink r:id="rId62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Here's all you need to know; Investing in </w:t>
        </w:r>
      </w:hyperlink>
      <w:hyperlink r:id="rId62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can be tricky and complicated. It is important for investors to understand the value they can bring to the table as well as their risk appetite.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an entrepreneur is a mindset. You have to see things as opportunities all the time. I like to do interviews. I like to push people on certain topics. I like to dig into the stories where there's not necessarily a right or wrong answer. - Soledad O'Brien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book 'Mindset', world-renowned Stanford University psychologist Carol S. Dweck observes that people with a fixed mindset-those who believe that abilities are fixed-are less likely to flourish than those with a growth mindset-those who believe that abilities can be developed. This Growth Mindset is the single biggest reason why entrepreneurs have built the world's third biggest ecosystem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which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a few entrepreneurs, grew to a handful, to many clusters across the world today supported by an ecosystem that challenges the status quo for a better tomorrow, no matter which field they straddle.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explain this with a cricket analogy. In the cricket World Cup played in 1996, Sri Lanka turned a motley bunch of bits and pieces cricketers into the most invincible team in the history of the game. What they lacked in skill, they more than made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belief and gumption. They cultivated match-winners and world-beaters within the space of two years ago by charting a course, sticking to the strategy which entailed everyone played well defined roles, complementing, and backing each other. The same thing happened with Australian cricket team under Alan Border in 1987 and the Indian cricket team under Sourav Ganguly in 2003. They all had one thing in common - a bunch of young, enthusiastic players thrust on to the world stage with confidence, never say die attitude and a growth mindset. It helped that they were all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is hard at first, messy in the middle, and gorgeous at the end" - Robin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attitude is enabling entrepreneurs script an equally spectacular success story among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tricky and complicated. It is important for investors to understand the value they can bring to the table as well as their risk appetite and accordingly choose at which stage they would like to partner with the entrepreneur and size the investments in the portfolio accordingly. E.g. Earlier the stage, smaller the relative per company investment and more the number of companies in the portfolio. In a way that brings down risk, but also lowers the success ratio. According to American investor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Romeen Sheth, 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a cheat code to participating in the future with asymmetric upside. Worst case, you lose 1x your money. Best case you 1000x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considered high risk from a purely financial standpoint. &gt;50% of your portfolio of companies (especially in early stage) may lose you all your capital. But your top 5-10% may deliver super normal returns that may lead to handsome portfolio IRRs. But in both, there are seldom losers. In fact, the impact you would have created by investing in and backing the right entrepreneur who may not have delivered you returns in your portfolio now, is much bigger as he/she will very likely be the one featuring in the top 5-10% of your future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of noise about how there's too much capital sloshing around. I think there isn't enough capital moving around. To believe the ecosystem is overcapitalized is to believe that human creativity is fully tapped - Romeen Sheth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investing is more than just investing your capital. It is about reimagining the future. It is about building for a sustainable future. It is also about the positive impact you can create to the eco-system beyond your capital. Capital is just one piece of the puzzle.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"Silicon Valley is a mindset, not a location." - Reid Hoffman, Founder, LinkedIn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to remember that there are no set rules for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investing. You must pick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skills while being on the job. You must be a lifelong learner. Either you have to build something or fix something and no amount of Ivy League education will teach you that. According to Naval Ravikant, the most valuable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of the last decade didn't raise money, didn't have employees, gave away the cap table, and let anyone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are into paediatrics or developmental medicine, aging should not be seen using the distance from birth, rather through the estimated distance from death - Nassim Nicholas Taleb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Winning  Success; Losing  </w:t>
      </w:r>
      <w:r>
        <w:rPr>
          <w:rFonts w:ascii="arial" w:eastAsia="arial" w:hAnsi="arial" w:cs="arial"/>
          <w:b/>
          <w:i/>
          <w:color w:val="000000"/>
          <w:sz w:val="20"/>
          <w:u w:val="single"/>
          <w:lang w:val="en-US" w:eastAsia="en-US" w:bidi="ar-SA"/>
        </w:rPr>
        <w:t>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handy pointers to pick the right partner: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he/she have a growth mindset? Is he/she a dreamer and a good and inspiring storyteller?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the problem statement have potential to create a tangible impact to a large user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he/she have a single-minded focus in execution to achieve the vision of the company come what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times, especially in later stages, investors may not be able to access the founder as he/she is busy building a business. Hence it is not a bad idea to work with institutions and seek access through funds that aggregate likeminded capital and funnel it to the businesses. In either case, an investor will always be successful whether winning or losing in individual portfolio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hard. This is fun. - Carol Dweck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Alok Saigal, President &amp; Head, Private Wealth, Edelweiss Wealth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Functioning In A Financially Intelligent Way: Anil Lamba, Director, Lamcon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Business World,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Bhupendra Paintola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the ideal profile for an individual, Lamba explained that one's portfolio should be well-balanced, with some investments in stocks, some in real estate, a little bit in gold, and the rest divided among various other things such as tax-saving investments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company fails due to financial mismanagement, it's not because the finance department is ineffective; rather, financial mismanagement occurs every single day in everyone's actions. "As a result, every act must be carried out in a financially prudent manner," said Dr Anil Lamba, Director at Lamcon Finance &amp;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speaking at the Pune Chapter of the Indian Business Literature Festival, Lamba discussed why intelligent people struggle to understand finance. He said, "Firstly, the finance people are terrible at marketing it. Additionally, the way the finance curriculum is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it gives the impression that finance is a challenging, dull subject. As a result, most people hold the same opinion. On the contrary, I think it's one of the most intriguing topics. To create this awareness for a wider audience, I wrote this book called Romancing The Balance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Lamba provided crucial business advice by stating that people believe business is about generating top lines, but it is actually about the bottom line. Secondly, he added that just because you have made profit, it doesn't mean you have arrived, as profit and money have no connection with each other. So, cash flow matters. The third thing is regarding the cost of capital. People think that the owner's money is free, whereas, in reality, it is probably the most important source of money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things he wished young people knew, he added, "I wish people understood that it is very important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investing early. I wish everybody knew that a significant portion of your investment should be in stocks, and it should only be after learning the know-how of the stock market. I wish the power of compounding and the kind of toll inflation can take on your investments were known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the ideal profile for an individual, Lamba said that one's portfolio should be a balanced one with certain investments in stocks, certain in real estate, and a small amount in gold, and the remainder can be divided into a number of other things like tax-saving investments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anyone can guarantee that this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will succeed in this manner." Many people have greatly benefited from it, but I believe that currently there are too many people engaging in it. However, the ability to see into the future remains crucial to making the right decision. Having said so, financial mismanagement will be the cause of many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in India," he added while talking about investments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63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in India higher than rest of world: Goyal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Pune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04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however, led to some sharp exchanges between the opposition and treasury benches, especially after Adhir Ranjan Chowdhury's objected to Goyal's “political statement” instead of pithy responses to members' questions. 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Today, they have built 12 lakh square feet of area in which they have provided some of the most modern equipment,” Goyal had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It's time to change the way India does business; Regulatory cholesterol is one of the reasons for </w:t>
        </w:r>
      </w:hyperlink>
      <w:hyperlink r:id="rId643"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to lose heart-the </w:t>
        </w:r>
      </w:hyperlink>
      <w:hyperlink r:id="rId643"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rate of </w:t>
        </w:r>
      </w:hyperlink>
      <w:hyperlink r:id="rId643"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is quite high, but closure can take more than two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Sumita Kale &amp; Rishi Agarwal</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06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Regulatory cholesterol is one of the reasons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lose heart-the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quite high, but closure can take more than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Budget speech, Nirmala Sitharaman put a greater spotlight on Ease of Doing Business through many measures-simplifying GST process, e-assessments for tax, interchangeable Aadhaar and PAN, etc. The government's intent to further simplify procedures, reduce red-tape and make the best use of technology was clearly set out. However, there was no reference of a refreshing, revolutionary move that is already on the cards. A draft Cabinet note has reportedly been circulated last month on the National Ease of Doing Business Policy, where, for the first time, we see the government holding the bureaucrats accountable for the compliance requirements they place on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details are not out yet in the public. According to media reports, ministries and departments must measure the time and cost of compliance requirements. The rationale behind licensing to be explained, as departments are being asked to replace licences where possible with simple registration processes or simplify process where the removal of licences is not possible. Departments also have to justify the frequency of renewals they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Holding bureaucrats accountable for the pain they inflict through compliance marks a structural break in the way India regulates and controls businesses. There is a three-vector framework that is key to Ease of Doing Business-rationalisation (rationalising the 1,100+ Acts and 58,000+ compliances that govern businesses), simplification (reducing the 3,100+ filings and 2,500+changes every year), and digitisation (using the GST template of an API architecture that allows straight-through-processing of filings from external systems, instead of uploading documents to a government website with passwords). Viewing compliance within this framework will facilitate the re-engineering that the government is targeting.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set in force a mindset change, and control the controllers, there will be significant productivity gains for firms. One of the biggest constraints to scale currently is the exponential increase in compliance as a firm grows. Actual client data from Avantis Regtech shows that a mid-sized manufacturing company spread across six different states is regulated by over 5,000 compliances, approximately 100 licences and registrations-making for an average of two filings a day. A small firm is faced by around 10 filings a month-not an easy task. The proposed policy has suggested that the compliance burden should be capped at an hour per month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Our submission is that a similar benchmark should be placed for micro and small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recognised the vision and passion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yet treats them on par with larger businesses when it comes to compliance. Typically,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run by young, first-time entrepreneurs, who have no idea what hits them when they are faced with the heavy compliance requirements-a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working from a home office/shared space, in its first year, needs to obtain registrations under at least seven regulators and file a minimum of 18 returns to a maximum of 69 returns. Not surprisingly, regulatory cholesterol is one of the reasons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lose heart-the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quite high, but closure can take more than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proposals regarding the vexatious angel tax issue are steps in the right direction. Yet, so much more can be done to make it easy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begin operations, grow or exit if needed. Some compliance requirements can be removed, for example, mandate only one board meeting a year, instead of two, implement single window NOC clearances for closure, have a single annual return for MCA instead of 4-5 now and an annual TDS return instead of quarterly, etc. These are simple steps that will make a world of difference to the life of a young entrepreneur, who is out to take on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five years, India's ranking has risen dramatically in the World Bank Ease of Doing Business index from 130 to 77. But this achievement has not really meant much for businesses in India struggling under the weight of 58,000+ possible compliances and 3,100+ possible filings annually. The government has now finally come through, and taken on board the pain and stress of the compliance burden. The proposed National Ease of Doing Business Policy can be a game-changer, making a greater impact on growth and formal employment, than government programmes and subsidies. It is time to remember the spirit and intent of a regulatory framework-effective regulation need not be complicated, control need not be cumbersome. It is time to bury the license raj and inspector raj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are with Avantis Regtech Private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Views are personal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Indore: Yaas adding to Covid woes of </w:t>
        </w:r>
      </w:hyperlink>
      <w:hyperlink r:id="rId650"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50" w:history="1">
        <w:r>
          <w:rPr>
            <w:rFonts w:ascii="arial" w:eastAsia="arial" w:hAnsi="arial" w:cs="arial"/>
            <w:b/>
            <w:bCs/>
            <w:i/>
            <w:color w:val="0077CC"/>
            <w:kern w:val="32"/>
            <w:sz w:val="28"/>
            <w:szCs w:val="32"/>
            <w:u w:val="single"/>
            <w:shd w:val="clear" w:color="auto" w:fill="FFFFFF"/>
            <w:lang w:val="en-US" w:eastAsia="en-US" w:bidi="ar-SA"/>
          </w:rPr>
          <w:t>, WiFi crash for prolonged periods affecting delivery schedules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Free Press Journal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Indian National Press Bombay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Reporter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808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With effects of cyclone Yaas reaching Indore, stormy rains have become a part of evenings for the last two days. While the cool rains are great for Indoris to relax with tea and pakoda, these winds have jammed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several wires and connections resulting in not just blackouts, but also internet connectivity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lockdown,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switched to working from home, as it was not feasible for many to even maintain their offices. With various teams working in different parts of the city, the only way to coordinate was via virtual meetings and connectivity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with frequent internet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and blackouts, many young entrepreneurs are finding it hard to deliver their work in time. With the delay in project delivery,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now facing a major problem of convincing their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clients are mostly international, so explaining them how and why such frequent internet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are hampering our work, is kind of tough," said Dikshant Mahant, co-founder of an IT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for power backups, most of them use back-</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devices and inverters, but sudden WiFi crash for long periods is now becoming a major issue. "I lost a client in the two days, because of misunderstandings rising due to network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Mahant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 Naval Jain said,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faced a challenging time since Covid-19 outbreak, and now, just when we learned to survive by adapting to the new world post the virus, it seems that this world is also crumbling down." He added that internet challenges, power outages and falling economy is taking over and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forced to shut down their operations.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8" w:name="Bookmark_75"/>
      <w:bookmarkEnd w:id="148"/>
    </w:p>
    <w:p>
      <w:pPr>
        <w:rPr>
          <w:rFonts w:ascii="arial" w:eastAsia="arial" w:hAnsi="arial" w:cs="arial"/>
          <w:sz w:val="20"/>
          <w:lang w:val="en-US" w:eastAsia="en-US" w:bidi="ar-SA"/>
        </w:rPr>
      </w:pPr>
      <w:r>
        <w:pict>
          <v:shape id="_x0000_i128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Get to Right Unit Economics Within 3-4 Years Incorporation, Says Vidur Vyas of NorthSide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Franchising World</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7, 2022</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81" type="#_x0000_t75" style="width:168.73pt;height:50.99pt">
            <v:imagedata r:id="rId15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2022-09-07 13:41:18 </w:t>
      </w:r>
    </w:p>
    <w:p>
      <w:pPr>
        <w:keepNext/>
        <w:spacing w:before="240" w:after="0" w:line="340" w:lineRule="atLeast"/>
        <w:ind w:left="0" w:right="0" w:firstLine="0"/>
        <w:jc w:val="left"/>
        <w:rPr>
          <w:rFonts w:ascii="arial" w:eastAsia="arial" w:hAnsi="arial" w:cs="arial"/>
          <w:sz w:val="20"/>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2" style="position:absolute;z-index:2518108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07 --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expanding early, without establishing the core proposition, results in dilution while expanding late can leave revenue opportunities on the 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three years have changed a lot of things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These three years turned many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into unicorn while many more were forced to shut. Some people say money is the issue, behind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lack of planning say others. Apart from these, a number of things like proper guidance, credibility of ideas and proper marketing are some largely accepted things responsible for making or breaking any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number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been seen rising, government has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 number of incubator programmes to help them. Various business have also came in this sector while help another businesses to grow. To understand how this realme has been transforming, we talked Vidur Vyas, Founder and Chief Executive Officer of NorthSide.</w:t>
      </w:r>
    </w:p>
    <w:p>
      <w:pPr>
        <w:keepNext w:val="0"/>
        <w:numPr>
          <w:numId w:val="10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can NorthSide help in taking an idea to execution?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NorthSide has a venture incubator where ideas are taken to the launch stage by providing insights, market mapping, positioning development, creative asset development, D2C and e-commerce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all under one roof.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NorthSide venture incubator is run by an expert team with over 20+ years of experience in scaling brands and launching successful innovations. The team is a mix of entrepreneurs and former CXOs of large corporations, creative directors, and digital and e-commerce experts that work with software-based solutions that help in taking the idea to the launch stage, and if needed, scale it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further.</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the Dos and Don'ts in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or MSMEs?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MSMEs need to be careful with their capital and put it to good 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most important things is developing your customer value proposition using experts. At a broad level, the product or service offered by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be better, cheaper or faster. Identifying the winning value proposition is the most important investment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can make.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believe in validating the proposition with a small investment first, before making more investment. This prevents pivoting later, which is more expensive and does not help the company in the long run.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the must-haves to run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or MSMEs?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must think in terms of building expertise &amp; using a validated viable product or service to raise capital.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capital is easier to get,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to invest behind expertise by hiring the right talent or using consultants in the initial stages to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right processes and 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to run a profitable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or MSME?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companies need to think about their business model and profitability from day zero. Many companies make the mistake of thinking that the business model will improve with scale even when the unit economics are not right. Good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usually able to get to the right unit economics within 3-4 years of </w:t>
      </w:r>
      <w:r>
        <w:rPr>
          <w:rFonts w:ascii="arial" w:eastAsia="arial" w:hAnsi="arial" w:cs="arial"/>
          <w:b/>
          <w:i/>
          <w:color w:val="000000"/>
          <w:sz w:val="20"/>
          <w:u w:val="single"/>
          <w:lang w:val="en-US" w:eastAsia="en-US" w:bidi="ar-SA"/>
        </w:rPr>
        <w:t>starting up</w:t>
      </w:r>
      <w:r>
        <w:rPr>
          <w:rFonts w:ascii="arial" w:eastAsia="arial" w:hAnsi="arial" w:cs="arial"/>
          <w:color w:val="000000"/>
          <w:sz w:val="20"/>
          <w:lang w:val="en-US" w:eastAsia="en-US" w:bidi="ar-SA"/>
        </w:rPr>
        <w:t xml:space="preserve">. Another important thing is to invest behind marketing- building and communicating your value proposition to acquire and retain customers. For this companies should think behind investing in technology and using it to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proposition.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NorthSide's Brand Builder program helps in finding the right customer value proposition and positioning the brand in a competitive context. In the last 4 years, two companies that have worked with NorthSide have won the National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award, some have got funded with investment rounds and many have experienced revenue growth of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40X.</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keep thriving in the competitive marketplace and what are the key learnings you should be mindful of?</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encourage brands to do three things well to win in the marketplace</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Get the price benefit segment of your brand right and try and maximise customer acquisition within the segment.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Often brands try and play with discounts to get to a customer segment, which is unsustainable in the long run. Instead of doing that, investing behind various forms of advertising and developing is always a connected strategy.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 your brand image by responding to customer feedback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Responding to customer feedback is vital. It shows that a company cares and is also an important tool to get insights. Often brands do not have processes in place where they listen effectively as a result they miss out on opportunities to earn consumer respect and opportunities to innovate.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Winning in the marketplace model in the long run is difficult unless the MRP of the brand is above Rs. 300/-.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because of the margins and cost of delivery. Brands should therefore build out their own D2C model alongside and think in terms of a hybrid model to reach selected stores offline.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and when to expand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brands need to find the right time to expand. Expanding early, without establishing the core proposition, results in dilution while expanding late can leave revenue opportunities on the table.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NorthSide, we believe that brands should expand once their repeat customer rate crosses a quantified threshold and the unit economics from their first geography is favourable. Expanding before achieving both is dilutive.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a brand position itself in different channels?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consistent brand visuals across channels is important to get consistent brand positioning. At NorthSide, we do this by developing one key visual, which helps position the product in a competitive context and then adapt that image for use across channels.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far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has come and what does it need to succeed?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business is about the final consumer.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must capture this fully and we therefore believe that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must have consumer -centricity at the core of its culture. Another important thing is to have a culture where investors' money is treated like your own money- ethics and integrity are a must.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3"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Experts stress on reducing </w:t>
        </w:r>
      </w:hyperlink>
      <w:hyperlink r:id="rId664"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rate of </w:t>
        </w:r>
      </w:hyperlink>
      <w:hyperlink r:id="rId664"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Shiladitya Pandit</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Experts at a webinar on specialised technology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said that proper mentoring, better access to resources, and an active interface with universities and engineering colleges could help more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succeed."The rate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among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quite substantial, at about 90%.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not able to work to its capacity. We have to find ways to reduce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said Vishwas Mahajan, chairman, incubation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committee, Mahratta Chamber of Commerce, Industry, and Agriculture (MCCIA), which organised the webinar on Friday.The attendees included functionaries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mentorship and incubation wings of academic institutions, industry collectives,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of them pointed out that having an active interface with educational institutions was necessary for hand-holding and mentoring students from the ideas stage."Our institute is situated on the campus of the College of Engineering Pune (COEP), and the students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company owners have access to laboratories and faculty at COEP. We are training not just students who have ideas regarding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also mid-career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especially in fields like cyber-security and artificial intelligence, as they need some amount of experience to back them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said Vijay Talele, of BHAU Institute, an academic incubator, which currently support around 75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."We find that there are good ideas in students about e-vehicles, surveillance technologies, waste-management, and others. We have recently signed an MoU with Savitribai Phule Pune University (SPPU), which will bring students to our incubation centre," said Kiran Vaidya, managing director, Auto Cluster Research and Development Institute.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Soonicorns, Unicorns and Now Decacorns: The Golden Era of </w:t>
        </w:r>
      </w:hyperlink>
      <w:hyperlink r:id="rId671"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Has Arrived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CIOL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2022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CIOL,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wave of entrepreneurship has now consumed India with new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coming to the fore every single day. The Indian Government recently revealed that from just 700 odd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financial year 2016-17, India is currently home to as many as a whopping 72,993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recognized by the Department for Promotion of Industry and Internal Trade (DPIIT). According to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Government portal, India is currently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which is further expected to witness a year-on-year growth of around 12-15 percent.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have been able to create an estimated 40,000 new jobs over the years, taking the total jobs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to 1.6-1.7 lakh. These exciting figures sure makes one wonder as to what led to the tremendous upsurge of new age businesses in India. Vikas Bhonsle, CEO, Crayon Software Experts, is of the view that this advancement is the result of the Government of India taking cognizance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momentum worldwide at the right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is being done and extended by the Government of India to accelerate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and compete with the leading economies.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initiative connects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to global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ecosystems through various engagement models.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has launched bridges with over 15 countries such as Brazil, Sweden, Russia, Portugal, UK, Finland, Netherlands, Singapore, Israel, Japan, South Korea, Canada, Croatia, Qatar and UAE that provide a soft-landing platform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from the partner nations and aid in promoting cross- collaboration," said Vikas.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Vikas also stated that easy availability of capital was extremely essential for entrepreneurs at the early stages of the growth of an enterprise, as the capital required at this stage often presents a make-or-break situation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good business ideas. "To overcome the funding barriers, the Government of India, as part of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initiative, is implementing the Fund of Funds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(FFS) Scheme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Seed Fund Scheme (SISFS) to provide financial assistance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through Alternative Investment Funds (AIFs) and incubators, which is extremely beneficial for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noted Vikas.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same vein, Sudha Rangarajan, SVP, Strategy and Capital Raise, Yubi, said that along with the positive initiatives undertaken by the Indian Government, the wave of entrepreneurship must also be attributed to the transformative mindset of youth in the country. "India is now home to a thriving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and is only behind the USA and China when it comes to the number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This is made possible by a significant change in the mindsets of educated youngsters, who are okay with the risks of </w:t>
      </w:r>
      <w:r>
        <w:rPr>
          <w:rFonts w:ascii="arial" w:eastAsia="arial" w:hAnsi="arial" w:cs="arial"/>
          <w:b/>
          <w:i/>
          <w:color w:val="000000"/>
          <w:sz w:val="20"/>
          <w:u w:val="single"/>
          <w:lang w:val="en-US" w:eastAsia="en-US" w:bidi="ar-SA"/>
        </w:rPr>
        <w:t>starting up</w:t>
      </w:r>
      <w:r>
        <w:rPr>
          <w:rFonts w:ascii="arial" w:eastAsia="arial" w:hAnsi="arial" w:cs="arial"/>
          <w:color w:val="000000"/>
          <w:sz w:val="20"/>
          <w:lang w:val="en-US" w:eastAsia="en-US" w:bidi="ar-SA"/>
        </w:rPr>
        <w:t xml:space="preserve"> or working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rather than remain comfortable in the safety of an established organisation.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no longer looked down upon and has made people with ideas take a real shot at them. While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being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various segments and verticals, tech-led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the highest in number owing to the advancements made in communications and related technologies combined with affordable pricing. This is increasing the total addressable market (TAM) of tech-led businesses, leading to more of them getting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funded" said Rangarajan.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Disruptions and Digital Penetration Present a Significant Opportunity for </w:t>
      </w:r>
      <w:r>
        <w:rPr>
          <w:rFonts w:ascii="arial" w:eastAsia="arial" w:hAnsi="arial" w:cs="arial"/>
          <w:b/>
          <w:i/>
          <w:color w:val="000000"/>
          <w:sz w:val="20"/>
          <w:u w:val="single"/>
          <w:lang w:val="en-US" w:eastAsia="en-US" w:bidi="ar-SA"/>
        </w:rPr>
        <w:t>Startups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Vikram Labhe, Vice President and Managing Director, Fivetran India, is of the view that India is one of the fastest growing economies globally and technology is at the forefront of this. "Disruptions are not only dramatically changing the way we do business, but how we live and manage our lives in general. The current rate of our digital penetration presents infinite opportunities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especially those in the technology space. We have a very large pool of tech talent, and even a small percentage of them moving into entrepreneurship leads to potentially disruptive and innovative products coming out of India. Now is the best time to take the plunge, with capital also available for the right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he commented.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Labhe went on to add that much credit for this notable development goes to the Government of India for initiating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programme to provide increased focus, visibility and funding opportunities to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realise their true potential. "According to data from Invest India, we have become the third 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in the world as of 27 June 2022. The success stories and role models of our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will help inspire aspiring entrepreneurs to take bold steps towards big achievements and make 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an extremely vibrant one," stated Labhe.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Entrepreneurship Has Now Become Socially Acceptable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Monish Darda, Chief Technology Officer and Co-founder, Icertis, quoting the Economic Survey 2021-22, highlighted that 555 districts in India have at least one new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and record investments worth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$3.5 billion have been made in this ecosystem with three new digital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being founded every hour. "All of these data points are the proofs, that the rise of Indian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is real and it is here. And the forces driving this rise are diverse and powerful," observed Monish.</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observed: "Entrepreneurship is becoming socially acceptable, even celebrated, and an innovative mindset is fuelled by a tech boom in SaaS, AI, blockchain (crypto included!), gaming, and the metaverse. These social and technological forces are complemented by geopolitical forces that have ensured stability to the Indian economy that many other regions in the world seem to have lost, making India as attractive as ever before for angel investors, budding entrepreneurs and enterprises alike. The celebrated silicon valley in the Bay Area of California gave rise to an ecosystem that was unique because of the availability of entrepreneurial talent, the size of the market, and the availability of capital - in India, the whole country is turning into that ecosystem."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Fashion Tech </w:t>
        </w:r>
      </w:hyperlink>
      <w:hyperlink r:id="rId678"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1" type="#_x0000_t75" style="width:149.98pt;height:50.24pt">
            <v:imagedata r:id="rId6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816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7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Fashion Tech StartupsPosted on Dec 4 2019 11:49 AM"Fashion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Provides in-depth analysis of parent market trends, macro-economic indicators and governing factors along with market attractiveness as per segments."DescriptionSummary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document is a special report focused on global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 The goal of this document is to provide a more in-depth look at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expected to play a major role in the future. More specifically, objectives include identifying companies that are innovative players in the fashion space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attracting investment and dominate the market.Access the PDF sample of the report @  https://www.orbisresearch.com/contacts/request-sample/3944224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profiles major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fashion tech space and explores the underlying technologies driving industry growth. It also highlights the various business models adopted in the fashion tech industry and covers investment trends present in various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Scope: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scope of this report is focused on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the key areas that are driving industry growth, allowing these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 BCC Research also explores industry structure, noting strategic alliances and acquisitions. The scope also includes analysis of investment in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based on regional markets.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considered for this study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Fashion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investment for 2017-2018 is included here, but the investment for these scale-</w:t>
      </w:r>
      <w:r>
        <w:rPr>
          <w:rFonts w:ascii="arial" w:eastAsia="arial" w:hAnsi="arial" w:cs="arial"/>
          <w:b/>
          <w:i/>
          <w:color w:val="000000"/>
          <w:sz w:val="20"/>
          <w:u w:val="single"/>
          <w:lang w:val="en-US" w:eastAsia="en-US" w:bidi="ar-SA"/>
        </w:rPr>
        <w:t>ups</w:t>
      </w:r>
      <w:r>
        <w:rPr>
          <w:rFonts w:ascii="arial" w:eastAsia="arial" w:hAnsi="arial" w:cs="arial"/>
          <w:color w:val="000000"/>
          <w:sz w:val="20"/>
          <w:lang w:val="en-US" w:eastAsia="en-US" w:bidi="ar-SA"/>
        </w:rPr>
        <w:t xml:space="preserve"> began prior to 2010. Data from the Tech 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Europe report was also considered.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Discussion of range of financing routes and life cycle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focusing on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Underlying details of 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 which include nascent ecosystem, advancing ecosystem, and the mature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Regional landscape covering current investment scenario and future growth prospects for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regions of North America, Europe, Asia-Pacific and emerging economies from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Profile description of some of the renowned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ranging from deep tech to normal e-commerce sites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Mentioned: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BINK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BUCKETFEET (THREADLESS)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CASHMERE APP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CATCHOOM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CHERRYPICK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EVERLANE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EYEFITU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FIT ANALYTICS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FITCODE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DAYS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FRANK &amp; OAK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FYND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HUUB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INTELISTYLE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LOOKCAST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LUCA + DANNI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LYST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 &amp; MIA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MODA OPERANDI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NARRATIV</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OLIVELA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VOICES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POCKETHIGHSTREET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POSHMARK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PRESIZE.AI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PTTRNS.AI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LOGIC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SAVAGE X FENTY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SAVE YOUR WARDROBE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SHOEKONNECT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SIZOLUTION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SOLELY ORIGINAL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SPOTT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STITCH FIX</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REALREAL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THREAD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TOOSO (COVEO)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UNMADE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WIDE EYES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YOSH.AIBrowse the full report @  https://www.orbisresearch.com/reports/index/fashion-tech-</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Table of Contents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1 Introduction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Study Goals and Objectives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Reasons for Doing This Study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Scope of Report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Methodology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Geographic Breakdown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Intended Audience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Credentials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BCC Custom Research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BCC Research Reports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2 Summary and Highlights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3 Market and Technology Background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Scale-</w:t>
      </w:r>
      <w:r>
        <w:rPr>
          <w:rFonts w:ascii="arial" w:eastAsia="arial" w:hAnsi="arial" w:cs="arial"/>
          <w:b/>
          <w:i/>
          <w:color w:val="000000"/>
          <w:sz w:val="20"/>
          <w:u w:val="single"/>
          <w:lang w:val="en-US" w:eastAsia="en-US" w:bidi="ar-SA"/>
        </w:rPr>
        <w:t>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Types and Routes of Financing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Grants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Debt Financing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Equity Financing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Hybrid Financing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Cycle of </w:t>
      </w:r>
      <w:r>
        <w:rPr>
          <w:rFonts w:ascii="arial" w:eastAsia="arial" w:hAnsi="arial" w:cs="arial"/>
          <w:b/>
          <w:i/>
          <w:color w:val="000000"/>
          <w:sz w:val="20"/>
          <w:u w:val="single"/>
          <w:lang w:val="en-US" w:eastAsia="en-US" w:bidi="ar-SA"/>
        </w:rPr>
        <w:t>Start-ups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Idea Validation/Pre-seed Stage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Growth/Scale-</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Stage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Steady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Categories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Nascent Ecosystem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Advancing Ecosystem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Mature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Models: Fashion Industry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Holding Companies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Marketplaces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Subscription Commerce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Reverse Commerce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Notable Investments (2016-2019)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Early and Late stage Investment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4 Regional Landscape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Canada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Mexico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Europe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Europe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Asia Pacific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China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Japan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Asia Pacific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Chapter 5 Company Profiles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BINK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BUCKETFEET (THREADLESS)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CATCHOOM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CASHMERE APP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CHERRYPICK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EVERLANE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EYEFITU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FIT ANALYTICS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FITCODE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FRANK &amp; OAK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DAYS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FYND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HUUB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INTELISTYLE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LOOKCAST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LYST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LUCA + DANNI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 &amp; MIA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MODA OPERANDI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NARRATIV</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OLIVELA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VOICES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POCKETHIGHSTREET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POSHMARK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PRESIZE.AI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PTTRNS.AI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LOGIC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SAVAGE X FENTY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SAVE YOUR WARDROBE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SHOEKONNECT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SIZOLUTION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SOLELY ORIGINAL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SPOTT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STITCH FIX</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THREAD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REALREAL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TOOSO (COVEO)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UNMADE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WIDE EYES TECHNOLOGIES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YOSH.AI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 purchase the report @  https://www.orbisresearch.com/contact/purchase-single-user/3944224 About Us: Orbis Research (orbisresearch.com) is a single point aid for all your market research requirements. We have vast database of reports from the leading publishers and authors across the globe. We specialize in delivering customized reports as per the requirements of our clients. We have complete information about our publishers and hence are sure about the accuracy of the industries and verticals of their specialization. This helps our clients to map their needs and we produce the perfect required market research study for our clients. MENAFN04122019007010266ID1099368749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Experts stress on reducing </w:t>
        </w:r>
      </w:hyperlink>
      <w:hyperlink r:id="rId686"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rate of </w:t>
        </w:r>
      </w:hyperlink>
      <w:hyperlink r:id="rId686"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Pune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CITY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687" w:history="1">
        <w:r>
          <w:rPr>
            <w:rFonts w:ascii="arial" w:eastAsia="arial" w:hAnsi="arial" w:cs="arial"/>
            <w:i/>
            <w:color w:val="0077CC"/>
            <w:sz w:val="20"/>
            <w:u w:val="single"/>
            <w:shd w:val="clear" w:color="auto" w:fill="FFFFFF"/>
            <w:lang w:val="en-US" w:eastAsia="en-US" w:bidi="ar-SA"/>
          </w:rPr>
          <w:t>Shiladitya.Pandit@timesgroup.com</w:t>
        </w:r>
      </w:hyperlink>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819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 a webinar on specialised technology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said that proper mentoring, better access to resources, and an active interface with universities and engineering colleges could help more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among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quite substantial, at about 90%.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not able to work to its capacity. We have to find ways to reduce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said Vishwas Mahajan, chairman, incubation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committee, Mahratta Chamber of Commerce, Industry, and Agriculture (MCCIA), which organised the webinar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attendees included functionaries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mentorship and incubation wings of academic institutions, industry collectives, among others. Several of them pointed out that having an active interface with educational institutions was necessary for hand-holding and mentoring students from the ideas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institute is situated on the campus of the College of Engineering Pune (COEP), and the students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company owners have access to laboratories and faculty at COEP. We are training not just students who have ideas regarding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but also mid-career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especially in fields like cyber-security and artificial intelligence, as they need some amount of experience to back them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said Vijay Talele, of BHAU Institute, an academic incubator, which currently support around 75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find that there are good ideas in students about e-vehicles, surveillance technologies, waste-management, and others. We have recently signed an MoU with Savitribai Phule Pune University (SPPU), which will bring students to our incubation centre,” said Kiran Vaidya, managing director, Auto Cluster Research and Development Institute.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XIMB conducted by XAVION 2020 - entrepreneurship summit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Orissa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2020 Sunday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hyperlink r:id="rId695" w:history="1">
        <w:r>
          <w:rPr>
            <w:rFonts w:ascii="arial" w:eastAsia="arial" w:hAnsi="arial" w:cs="arial"/>
            <w:i/>
            <w:color w:val="0077CC"/>
            <w:sz w:val="16"/>
            <w:u w:val="single"/>
            <w:shd w:val="clear" w:color="auto" w:fill="FFFFFF"/>
            <w:lang w:val="en-US" w:eastAsia="en-US" w:bidi="ar-SA"/>
          </w:rPr>
          <w:t>www.orissadiary.com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Bhubaneswar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Jan. 12 -- "XAVION 2020", the Annual Entrepreneurship Summit, conducted by X-SEED, the Entrepreneurship Cell of Xavier Institute of Management, Bhubaneswar,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the inauguration ceremony on the 11th of January,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the lighting of the lamp by the eminent speakers and the moderator. Mr Pritish Gupta, Founder of Reach Out Consulting set the stage by pointing out the reality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are a must. The first speaker of the day, Mr Akash Gupta, Co-Founder &amp; CEO of Mobycy shed light on solving the problem of mobility keeping sustainability in mind. He stressed on the fact that new innovation is always a learning curve in which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the room to accommodate. The next speaker was Ms. Madhusmita Panda, Head of Marketing, KredX India. Having struggled immensely to keep her company alive, she gave a few pointers on how to never assign one particular reason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an enterprise. Mr Ravi Ranjan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Expert talked about how Indian culture is very entrepreneurial and this needs to be levered for young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Ravi Ranjan, continued his discussion elaborately in the second half of the day on "Can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support the government when corporates can't?", giving interesting insights about the bigger picture and encouraging young minds to not only think about themselves but also for the society at large. He stressed that technology and innovation will be of prime importance in solving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Speaker of the day was, Mr Samir Singh Sheikhawat, a thought leader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advisor, Ex-United Breweries Limited. His vast industry knowledge of 31 years helped him find the truth behind strategies and marketing. In his professional life, he had found that consumer today is not only looking for commodities but experience over possession.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 2 of the Summit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Scale It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 A national case study challenge in association with Pee Safe. Management students from all over the country such as IIM Ranchi, SCMHRD to name a few participated to provide an innovative solution to menstrual health and safety judged by Rithish Kumar, Associate VP at Pee Safe. The winners were Manobes Padhy and Nishant Dash from XIMB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followed by a national level pitching competition - iPitch, where teams pitched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ideas to the investors. The Summit ended with the vote of thanks given by Akash Agarwal, Coordinator of X-SEED, the Entrepreneurship Cell of Xavier Institute of Management, Bhubaneswar in the closing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XAVION 2020 was a successful event where eminent leaders helped nurture young minds to inculcate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spirit. The engagement of the students in the discussions and competition helped bring out leadership capabilities among the budding entrepreneurs of the upcoming generation.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Orissa Diary.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 xml:space="preserve">The magic sauce that goes into successful </w:t>
        </w:r>
      </w:hyperlink>
      <w:hyperlink r:id="rId70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The Financial ExpressBy Saurabh SaxenaThe common narrative around the success or </w:t>
        </w:r>
      </w:hyperlink>
      <w:hyperlink r:id="rId702"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of </w:t>
        </w:r>
      </w:hyperlink>
      <w:hyperlink r:id="rId702"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is much like what we have seen and heard in stock markets over the past many decades. Successes get a loudspeaker, while </w:t>
        </w:r>
      </w:hyperlink>
      <w:hyperlink r:id="rId702" w:history="1">
        <w:r>
          <w:rPr>
            <w:rFonts w:ascii="arial" w:eastAsia="arial" w:hAnsi="arial" w:cs="arial"/>
            <w:b/>
            <w:bCs/>
            <w:i/>
            <w:color w:val="0077CC"/>
            <w:kern w:val="32"/>
            <w:sz w:val="28"/>
            <w:szCs w:val="32"/>
            <w:u w:val="single"/>
            <w:shd w:val="clear" w:color="auto" w:fill="FFFFFF"/>
            <w:lang w:val="en-US" w:eastAsia="en-US" w:bidi="ar-SA"/>
          </w:rPr>
          <w:t>failures</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fade into oblivion wi...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Saurabh Saxena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common narrative around the success 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much like what we have seen and heard in stock markets over the past many decades. Successes get a loudspeaker, while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fade into oblivion with hardly anyone noticing. While the analogy sounds about right, there is one big difference - we don't talk about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enough. Every failed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costs hundreds of jobs, if not more, consumes valuable resources and ends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the shattered dreams of an aspiring entrepreneur.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certain obvious way, understanding the reasons for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can also become a roadmap to success. What I am writing here comes from my experience of trying to build a bunch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2014-15, followed by the success we saw with InterviewBit and Scaler. Let's dig in. The chances of success improve dramatically when we build a purpose-driven organisation where financial outcomes are welcome and necessary to sustain growth. Once the purpose is clear, converting it into a killer product (or service) that is backed by a motivated team will be relatively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experiences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also teach us the value of raising the right amount of funds at the right time to decide whether the organisation can survive teething challenges. What is equally important, if not more, is to be wise and thoughtful of how we spend those funds. Too many good ideas have died because entrepreneurs splurged too much money on things that don't matter, such as fancy offices, over-the-top employee perks, etc. The pragmatist in me always seeks ways to conserve cash while figuring out where we get the best bang for the buck.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business is only secondary to the soundness of the business itself. It comes in two parts - identifying a challenge that is big enough to warrant all the blood, toil and tears and creating a business model that will provide a sustainable solution to a challenge is far more important than rushing to acquire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risk of sounding like a nave idealist, I will even say that making big bucks is not as important as the passion for what we do. That is the fuel that will keep us going even on bad days when one is tempted to give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and accept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To give an example closest to my heart, we saw the skill gaps in the Indian IT sector, particularly in emerging areas like machine learning and data science, as a significant challenge that can cripple India's $200 billion IT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business model, we created one "of, by and for" the tech industry. The success we have tasted so far is because of this. Addressing an industry challenge with the help of the people facing the challenge makes all the difference. Sounds obvious? While that may be true, nine out of ten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to break these cardinal rules. The regular CB Insights report on 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affirms this. Running out of cash, lack of market and flawed business model features are among the top reasons for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the passion or the lack of it (and running out of it) is placed lowest among the 12 reasons the report has listed, something I don't agree entirely. We will be underestimating the value of passion at our own peril. Some of the most 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are universally admired came out of the serious passion of the founders to disrupt status-quo in their respective fields. Think Apple, Google, and Amazon.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picking the right investors on the road to success is vital. As I said earlier, cash is essential, but so is the source. In that sense, investors are not bankers but partners in the business. Therefore it is crucial to find those with whom we share values. The last thing an entrepreneur needs is an investor who cannot wait to make a small windfall at the expense of the business's long-term health. Founders and investors falling out due to differences in how the business should be run is much more common than most people would imagine.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Success as an outcome is not guaranteed. Businesses can fail for several reasons, including external shocks that no one can predict, like the Covid pandemic. But there is undoubtedly a lot we can do to improve the chances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(Saurabh Saxena, COO, Scaler and InterviewBit. Views are author's own.)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Important points to keep in mind so that your </w:t>
        </w:r>
      </w:hyperlink>
      <w:hyperlink r:id="rId709"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doesn't fail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Today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2022 Tuesday 04:44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India Today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102.76pt;height:45.01pt">
            <v:imagedata r:id="rId71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world is extremely risky; as the saying goes, "nine out of ten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That's a staggering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-to-success ratio. So much so that when we talk about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 almost always talk about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Many aspiring entrepreneurs are discouraged by their fear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The game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all about risk management. As you grow, you might be excited to begin scaling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But there are challenges in the road ahead that could lead to certain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Make sure you avoid these mistakes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make when they grow rapidly.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ANALYSING THE MARKET 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entrepreneurs fail to recognise that when it comes to putting their business idea into action, they should prioritise meeting market needs. However, it is important to remember that the solution to those problems does not always have to be conventional. What we need to understand is that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isn't necessarily due to the market's lack of interest in our product or service, but rather to our inability to keep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current business trends and behaviour for a reasonable amount of time. As a result, conducting a thorough market study, as well as working collaboratively with potential customers for the test and trial, interviewing and surveying the target market to understand market needs and market fit, becomes necessary.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HAVING A DEFINED BUSINESS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new businesses require a well-thought-out business plan with realistic and educated projections for the future. The structure will be critical in the early stages, but many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businesses fail because they set their vision too high or diversify too soon. It is critical that you stick to the business plan you created in order to establish goals and objectives and to know where to direct your business. In other words, this helps you and your team understand what you and your team need to do to take the company to the next level.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HIRING A GOOD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great team with diverse skill sets is essential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's success. Recruiting a quality team of people to work alongside you is critical to the success of your new business, and it takes careful consideration to ensure that each employee brings a new skill to the table. The same is true for your business partner; they should be as enthusiastic as you are and possess skills and knowledge that complement yours.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PROMOTE YOUR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you must use all marketing channels to propel your company forward; using one channel in isolation is unlikely to yield the desired results. Marketing, branding, raising awareness, and so on all take a significant amount of time. If you want your venture to succeed, you must understand how to attract the attention of your target market and convert them into leads and customers.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MANAGING FINANCES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management is critical for all types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businesses. This is one of the reasons why even large corporations fail. When your cash reserves are depleted, you will be unable to sustain your business without raising additional funds. Both long-term and short-term cash requirements should be carefully planned. Businesses that do not seek professional advice risk having their financial problems worsen.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IDENTIFY AREAS OF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Identifying areas of opportunity is the only way for a business to improve and increase its chances of continuing to operate and attract customers. You must identify the aspects of the business that need to be improved, such as manufacturing, administrative, or maintenance processes, and consider how to improve them.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article is authored by Mr Sahil Arya, Co-Founder, and Director of Fat 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READ |</w:t>
      </w:r>
    </w:p>
    <w:p>
      <w:pPr>
        <w:keepNext w:val="0"/>
        <w:spacing w:before="240" w:after="0" w:line="260" w:lineRule="atLeast"/>
        <w:ind w:left="0" w:right="0" w:firstLine="0"/>
        <w:jc w:val="both"/>
        <w:rPr>
          <w:lang w:val="en-US" w:eastAsia="en-US" w:bidi="ar-SA"/>
        </w:rPr>
      </w:pPr>
      <w:hyperlink r:id="rId711" w:history="1">
        <w:r>
          <w:rPr>
            <w:rFonts w:ascii="arial" w:eastAsia="arial" w:hAnsi="arial" w:cs="arial"/>
            <w:i/>
            <w:color w:val="0077CC"/>
            <w:sz w:val="20"/>
            <w:u w:val="single"/>
            <w:shd w:val="clear" w:color="auto" w:fill="FFFFFF"/>
            <w:lang w:val="en-US" w:eastAsia="en-US" w:bidi="ar-SA"/>
          </w:rPr>
          <w:t>Why children need a financial literacy curriculum right from school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w:t>
      </w:r>
    </w:p>
    <w:p>
      <w:pPr>
        <w:keepNext w:val="0"/>
        <w:spacing w:before="240" w:after="0" w:line="260" w:lineRule="atLeast"/>
        <w:ind w:left="0" w:right="0" w:firstLine="0"/>
        <w:jc w:val="both"/>
        <w:rPr>
          <w:lang w:val="en-US" w:eastAsia="en-US" w:bidi="ar-SA"/>
        </w:rPr>
      </w:pPr>
      <w:hyperlink r:id="rId712" w:history="1">
        <w:r>
          <w:rPr>
            <w:rFonts w:ascii="arial" w:eastAsia="arial" w:hAnsi="arial" w:cs="arial"/>
            <w:i/>
            <w:color w:val="0077CC"/>
            <w:sz w:val="20"/>
            <w:u w:val="single"/>
            <w:shd w:val="clear" w:color="auto" w:fill="FFFFFF"/>
            <w:lang w:val="en-US" w:eastAsia="en-US" w:bidi="ar-SA"/>
          </w:rPr>
          <w:t>How to create an entrepreneurial mindset among students</w:t>
        </w:r>
      </w:hyperlink>
    </w:p>
    <w:p>
      <w:pPr>
        <w:keepNext w:val="0"/>
        <w:spacing w:before="240" w:after="0" w:line="260" w:lineRule="atLeast"/>
        <w:ind w:left="0" w:right="0" w:firstLine="0"/>
        <w:jc w:val="both"/>
        <w:rPr>
          <w:lang w:val="en-US" w:eastAsia="en-US" w:bidi="ar-SA"/>
        </w:rPr>
      </w:pPr>
      <w:hyperlink r:id="rId713"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26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 points to keep in mind so that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doesn't fail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XIMB conducted by XAVION 2020 - entrepreneurship summit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2020 Sunday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hyperlink r:id="rId571"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Bhubaneswar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Jan. 12 -- "XAVION 2020", the Annual Entrepreneurship Summit, conducted by X-SEED, the Entrepreneurship Cell of Xavier Institute of Management, Bhubaneswar,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the inauguration ceremony on the 11th of January,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the lighting of the lamp by the eminent speakers and the moderator. Mr Pritish Gupta, Founder of Reach Out Consulting set the stage by pointing out the reality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are a must. The first speaker of the day, Mr Akash Gupta, Co-Founder &amp; CEO of Mobycy shed light on solving the problem of mobility keeping sustainability in mind. He stressed on the fact that new innovation is always a learning curve in which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the room to accommodate. The next speaker was Ms. Madhusmita Panda, Head of Marketing, KredX India. Having struggled immensely to keep her company alive, she gave a few pointers on how to never assign one particular reason to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an enterprise. Mr Ravi Ranjan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Expert talked about how Indian culture is very entrepreneurial and this needs to be levered for young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Ravi Ranjan, continued his discussion elaborately in the second half of the day on "Can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support the government when corporates can't?", giving interesting insights about the bigger picture and encouraging young minds to not only think about themselves but also for the society at large. He stressed that technology and innovation will be of prime importance in solving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Speaker of the day was, Mr Samir Singh Sheikhawat, a thought leader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advisor, Ex-United Breweries Limited. His vast industry knowledge of 31 years helped him find the truth behind strategies and marketing. In his professional life, he had found that consumer today is not only looking for commodities but experience over possession.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 2 of the Summit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with Scale It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 A national case study challenge in association with Pee Safe. Management students from all over the country such as IIM Ranchi, SCMHRD to name a few participated to provide an innovative solution to menstrual health and safety judged by Rithish Kumar, Associate VP at Pee Safe. The winners were Manobes Padhy and Nishant Dash from XIMB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followed by a national level pitching competition - iPitch, where teams pitched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ideas to the investors. The Summit ended with the vote of thanks given by Akash Agarwal, Coordinator of X-SEED, the Entrepreneurship Cell of Xavier Institute of Management, Bhubaneswar in the closing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XAVION 2020 was a successful event where eminent leaders helped nurture young minds to inculcate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spirit. The engagement of the students in the discussions and competition helped bring out leadership capabilities among the budding entrepreneurs of the upcoming generation.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TiE Nagpur Chapter and RCOEM TBI Foundation successfully launch EDP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Hitavada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Hitavada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Business Bureau</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TIE Nagpur in association with Ramdeobaba College of Engineering &amp; Management TBI Foundation successfully launched the 'Entrepreneurship Development Programme' (EDP) on April 11.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an MoU was signed between the two organisations to collaborate and work together to help young and aspiring entrepreneurs get global insights. This is aimed as strengthening the business ecosystem of the region and supporting students with their entrepreneurial journey.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RCOEM TBI Foundation, a Section 8 company registered under the provisions of the Companies Act, 2013 established at RCOEM to give momentum to innovation, entrepreneurship, and incubation support. At the launch, Dr Rupesh Pias, Director- RCOEM TBI Foundation imparted the importance of attending the mentoring sessions held by experts to learn from established entrepreneurs and navigate through the challenges of </w:t>
      </w:r>
      <w:r>
        <w:rPr>
          <w:rFonts w:ascii="arial" w:eastAsia="arial" w:hAnsi="arial" w:cs="arial"/>
          <w:b/>
          <w:i/>
          <w:color w:val="000000"/>
          <w:sz w:val="20"/>
          <w:u w:val="single"/>
          <w:lang w:val="en-US" w:eastAsia="en-US" w:bidi="ar-SA"/>
        </w:rPr>
        <w:t>starting up</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 Ramakrishnan, Past President of TiE Nagpur, informed the aspiring entrepreneurs about TiE and the benefits they could get by attending the EDP.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Nitin Sachdeva, Managing Director, President, TiE Nagpur, shared details about the structure of this EDP programme.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Abhijeet Khandagale, Founder, Ekatra and co- Convener at TiE for the programme, shared his own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and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stories.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vote of thanks was proposed by Prof Praveen Dwaramwar, Associate Professor, Electronics Engineering, RCOEM.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1st session of this programme will be held at the institute by Dr T S Rawal on 'Why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Why now!' on April 23. The 2nd session will be conducted by R Ramakrishnan on 'How to ideate? Frameworks to innovate' on April 30.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 xml:space="preserve">Success rate of </w:t>
        </w:r>
      </w:hyperlink>
      <w:hyperlink r:id="rId73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734" w:history="1">
        <w:r>
          <w:rPr>
            <w:rFonts w:ascii="arial" w:eastAsia="arial" w:hAnsi="arial" w:cs="arial"/>
            <w:b/>
            <w:bCs/>
            <w:i/>
            <w:color w:val="0077CC"/>
            <w:kern w:val="32"/>
            <w:sz w:val="28"/>
            <w:szCs w:val="32"/>
            <w:u w:val="single"/>
            <w:shd w:val="clear" w:color="auto" w:fill="FFFFFF"/>
            <w:lang w:val="en-US" w:eastAsia="en-US" w:bidi="ar-SA"/>
          </w:rPr>
          <w:t xml:space="preserve"> in India higher than the rest of world: Goyal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of India (Electronic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Lucknow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TIMES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and there were 84,012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country at the end of November, Union minister Piyush Goyal told Lok Sabha on Wednesday.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prone to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is a very high probability. Though I must say, the 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relatively higher than  the rest of the world...,” the minister said, adding that the number of recognised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increased from 452 in 2016 to 84,012 as on November 30, 2022. Goyal's detailed response to queries on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  tem, however, led to some sharp exchanges between the opposition and treasury benches, especially after Adhir Ranjan Chowdhury's objected to Goyal's “political statement” instead of pithy responses to mem-  bers' questions. Chowdhury also objected to Goyal refusing to acknowledge the Congress government's role in setting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 premier IITs, which he said hosts one of the country's most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incubators. “The Incubation Centre in IIT Madras is doing such a phenomenal work that in a short span of time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have been created at that centre have a combined valuation of over Rs 30,000 crore, ” Goyal had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Get set, go and never falter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Pioneer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CMYK Printech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3 -- One of the major factors responsible for the high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is the lack of proportional growth of incubators. Ironically, the concept of incubators or accelerators - an organisation that shows the way for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companies to speed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their growth and success - is still in the nascent stage while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is flourishing with incessant growth. In a country where more than 1,000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born every year, there are hardly 150 incubators and they, too, are failing to support a majority of endangered young businesses. Consequently, 90 per cent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succumb to weak immunity even before their fifth anniversary. Though it's encouraging that India enjoys the status of being the world's third-largest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high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is one big concern for all stakeholders, including foreign investors . To overcome barriers on the path of toddler businesses, there is an urgent need for a robust incubation system, one that runs parallel to the rising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culture. But before ensuring sustainability to this culture, incubators must deal with the challenges they come across quite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Distance barriers : Ideas and entrepreneurs can be born anywhere and anytime - not just in Delhi or Mumbai but also in other big and small cities that have become a breeding ground for businesses. Despite the fact that 70 per cent of India's population lives in rural areas, the maximum incubators are located in metro cities and Tier-I cities. Distance keeps many potential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out of the reach of enabling systems. Although India's communication infrastructure has improved significantly, everything related to business cannot be shared and understood over phone and emails. So, first of all, incubators must increase their physical reach to tap the growing opportunities in smaller cities and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compatibility : Many a time, the aim of an entrepreneur does not align well with the vision of the incubating team because of the asymmetry between ambition and viability. It's really difficult to convince a budding entrepreneur as to why an idea, as shared by him/her, scores low on feasibility and viability. Often, the entrepreneur wants to go with the original ideas without even considering the alternative of an incubator. This opinion clash reduces the enthusiasm of the mentors and the end result is that neither the client nor the incubators is satisfied. The best way to prevent these kind of conflicts is by conveying all probable challenges in the initial rounds instead of throwing light on them in the middle of the journey. So, keeping clarity during official as well as non-official communication is the best antidote for communication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vs revenue : Enabling a business to generate good revenue is more profitable than improving its traction for more funding. Here, the focus of an incubator should be to maintain a balance between fund management and revenue growth. In the initial phases, most incubators focus on luring the investors and care little about untapping the market potential for business. Though this one-dimensional approach helps secure required funds for the business, slow growth in revenue increases the financial liability of the company even in the infancy stage. Hence, the goal of funding should be smooth functioning, market penetration and achieving revenue targets. If funding is merely increasing the liability of a firm and revenue is not growing simultaneously, then it is an alarming situation for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Ensuring scalability : High scalability means better sustainability - this principle applies to almost every business but is more applicable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which should be more flexible to mould themselves as per changes in micro and macroeconomic environment. In fact, if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aims to achieve high in the long run, scalability should be in its DNA. A young entrepreneur high on passion and less on experience cannot easily understand the need for scalability of his/her business. But a coach or mentor can never ignore it. So, incubators must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adopting a flexible and agile framework through counseling as well as devising feasible modules.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addition :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incubation is not only about immunisation of a business through appropriate funding, availability of space, recruitment of top management and exploration of market. The most promising attribute for any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'value addition', which offers an edge over its competitors. Usually, incubators serve all the needs. Such confined services can never ensure a better future. In contrast, incubators, that help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increasing their market share with value-added products or services, always succeed in achieving mutual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leadership and motivation director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accelerator firm)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Pioneer.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5 Steps to Build a Strong </w:t>
        </w:r>
      </w:hyperlink>
      <w:hyperlink r:id="rId748"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Brand In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Telegraph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Telegraph (India),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Agnelorajesh Athaide</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difficult to comprehend that COVID-19 has been around for so long. Despite the world having settled into the new normal, the consequences are still having an influence on corporate operations all across the world. It has become difficult for new brands to create a unique identity from scratch. Questions like how the brand should appear? What emotions should it evoke in viewers? Will my intended audience find it appealing? When you begin to consider how to link the dots between what you're selling and who you're attempting to reach, questions like these unavoidably arise. Because the pandemic created new challenges for businesses of all sizes, there are methods to use the lessons acquired in the past years to develop a strong strategy for 2023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5 steps you need to follow to create a strong brand identity for your company, regardless of whether you are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with a business concept or want to change the direction of your current brand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proper plan is vital for a company's success. For the first time, writing a business plan may seem intimidating, but it is just writing down whatever ideas you have in your head. The ideas should cover both your short-term and long-term goals for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 short-term plan can be the strategy execution plan, and the long-term plan is all about the growth that you anticipate for the business, which can be flexible, but one should attempt to be as precise as possible. Working on the plan doesn't mean that you cannot change it in the near future. There can be instances where there is a change in the plan, but that's what makes it an essential aspect of building a successful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is all about relationships, since your network will propel your company to the next level. The power of word-of-mouth marketing has never been greater. Currently, 88% of individuals trust online consumer evaluations as much as they do recommendations from family and friends. You should begin networking for all the correct reasons. Networking will introduce you to a lot of fantastic talent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successful, you must be able to pivot and stay informed about current trends. Many businesses fail simply because they are unable to keep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developments in their industry. Make a point of researching your competition as well as the significant trends in your sector. You don't have to respond to every change, but you must welcome the correct change if you want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Running a business is difficult, and you must surround yourself with the appropriate people. Mentors and strategic partners will be essential throughout this early stage of growth. The perfect team can help you achieve far more than you could by yourself. If you want to transform your company, you must assemble the right team. Part of it is due to networking, but it also has to do with recruiting the proper people in the first place. Create an environment in which everyone participates to create a healthy company culture. You can accomplish a lot if you work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essential to maintain a healthy work-life balance, as it is often difficult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entrepreneur to step away from their company. However, you can and should. Maintaining your interests and relaxation will keep you feeling refreshed for longer and help you prevent burnout. Your company can function without you for a while, whether through auto-pilot or delegation of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Founders who want their businesses to thrive must be able to be adaptable, maintain a good work-life balance, and surround themselves with the appropriate people. Even with the above-mentioned methods in place, success is never guaranteed.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incredibly typical, with 90% of firms failing within the first five years, but by using these tactics, you can improve your chances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author: Mr. Agnelorajesh Athaide is a First Generation Serial and Social Entrepreneur, the founder &amp; Chairman of Global St. Angelo's Group of Companies, a venture Funding enterprise, and the chief mentor and co-founder of the Business Opportunity Club (BOC) - a premium business networking and mentoring platform that helps SME's and MSME's scale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the next level. As a self-made entrepreneur with an inspiring story of passion, self-motivation, and willpower to succeed, Agnelorajesh today is a formidable global entrepreneur and a powerful orator on economics and entrepreneurship, which he speaks about based on the experiences of his life and business.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13 </w:t>
        </w:r>
      </w:hyperlink>
      <w:hyperlink r:id="rId755"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go belly-</w:t>
        </w:r>
      </w:hyperlink>
      <w:hyperlink r:id="rId755" w:history="1">
        <w:r>
          <w:rPr>
            <w:rFonts w:ascii="arial" w:eastAsia="arial" w:hAnsi="arial" w:cs="arial"/>
            <w:b/>
            <w:bCs/>
            <w:i/>
            <w:color w:val="0077CC"/>
            <w:kern w:val="32"/>
            <w:sz w:val="28"/>
            <w:szCs w:val="32"/>
            <w:u w:val="single"/>
            <w:shd w:val="clear" w:color="auto" w:fill="FFFFFF"/>
            <w:lang w:val="en-US" w:eastAsia="en-US" w:bidi="ar-SA"/>
          </w:rPr>
          <w:t>up</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during the Covid-19 period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2021 Wednesday 12:06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Rajesh Kurup</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384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01, 2021( The Hindu Business Line: </w:t>
      </w:r>
      <w:hyperlink r:id="rId756"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Inability to raise funds, lack of agility and talent, and leadership conflicts hit firms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one hand, the country has been adding unicorns at a fast pace, while on the other it has dead-pooled many. As the pandemic raged, 13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 all of them founded in 2020 — went belly-</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between March 2020 and May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firms </w:t>
      </w:r>
      <w:r>
        <w:rPr>
          <w:rFonts w:ascii="arial" w:eastAsia="arial" w:hAnsi="arial" w:cs="arial"/>
          <w:b/>
          <w:i/>
          <w:color w:val="000000"/>
          <w:sz w:val="20"/>
          <w:u w:val="single"/>
          <w:lang w:val="en-US" w:eastAsia="en-US" w:bidi="ar-SA"/>
        </w:rPr>
        <w:t>starting</w:t>
      </w:r>
      <w:r>
        <w:rPr>
          <w:rFonts w:ascii="arial" w:eastAsia="arial" w:hAnsi="arial" w:cs="arial"/>
          <w:color w:val="000000"/>
          <w:sz w:val="20"/>
          <w:lang w:val="en-US" w:eastAsia="en-US" w:bidi="ar-SA"/>
        </w:rPr>
        <w:t xml:space="preserve"> with SOLOSOS to Designing Mafia and SGB Global Tech were from across the country, while Uttar Pradesh topped the charts with five companies, followed by Tamil Nadu with two firms, according to data collated by research firm Tracxn.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some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not primarily on account of their business models not being viable, but a combination of other factors also, amongst them the most crucial being their inability to raise the next round of funding at the opportune moment. </w:t>
      </w:r>
      <w:r>
        <w:rPr>
          <w:rFonts w:ascii="arial" w:eastAsia="arial" w:hAnsi="arial" w:cs="arial"/>
          <w:b/>
          <w:i/>
          <w:color w:val="000000"/>
          <w:sz w:val="20"/>
          <w:u w:val="single"/>
          <w:lang w:val="en-US" w:eastAsia="en-US" w:bidi="ar-SA"/>
        </w:rPr>
        <w:t>Starts-ups</w:t>
      </w:r>
      <w:r>
        <w:rPr>
          <w:rFonts w:ascii="arial" w:eastAsia="arial" w:hAnsi="arial" w:cs="arial"/>
          <w:color w:val="000000"/>
          <w:sz w:val="20"/>
          <w:lang w:val="en-US" w:eastAsia="en-US" w:bidi="ar-SA"/>
        </w:rPr>
        <w:t xml:space="preserve"> generally tend to scale their businesses at a rapid pace, looking to achieve a leadership position, in their respective domains sooner than later,' banker and investor Rajiv Dadlani told BusinessLine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they rapidly accelerate growth, they tend to burn more cash, hence are dependent on constant fund-raising — such as Series A, B, C and D rounds,' Dadlani, who had invested in more than 50 companies,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compared to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companies winding-</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operations during these 14 months were much lower compared with fiscal 2020 (April 1, 2019-March 31, 2020), when 284 companies were dead-pooled in India. Of these, 278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were operational from 2010 onwards. 'One of the most important reasons is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of agility to transform in these Covid-19 times and rise to the expectations of the customers, with the absence of adequate talent and competency for execution as they never paid top dollars. Further, there were also leadership conflicts that led to many a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despite the fact those companies were successful in raising funds,' said Dhianu Das, co-founder, Agility Venture Partners,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certain cases, the founders lacked focus and concentration,' Das, an investor in 40 early-stage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Fourteen </w:t>
      </w:r>
      <w:r>
        <w:rPr>
          <w:rFonts w:ascii="arial" w:eastAsia="arial" w:hAnsi="arial" w:cs="arial"/>
          <w:b/>
          <w:i/>
          <w:color w:val="000000"/>
          <w:sz w:val="20"/>
          <w:u w:val="single"/>
          <w:lang w:val="en-US" w:eastAsia="en-US" w:bidi="ar-SA"/>
        </w:rPr>
        <w:t>start ups</w:t>
      </w:r>
      <w:r>
        <w:rPr>
          <w:rFonts w:ascii="arial" w:eastAsia="arial" w:hAnsi="arial" w:cs="arial"/>
          <w:color w:val="000000"/>
          <w:sz w:val="20"/>
          <w:lang w:val="en-US" w:eastAsia="en-US" w:bidi="ar-SA"/>
        </w:rPr>
        <w:t xml:space="preserve"> — including Moglix, Urban Company, ChargeBee and Gupshup among others — has joined the unicorn club in this calendar year, the latest being Zeta, a banking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co-founded by billionaire and serial entrepreneur Bhavin Turakhia.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Investing or Focusing on AI Does Not Alone Assure Success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Technology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168.73pt;height:168.73pt">
            <v:imagedata r:id="rId7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May 02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02 -- Two articles in today's US print edition of the Financial Times highlight the simultaneous offer of promise and peril that AI brings. One article describes the meteoric rise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 other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'Robotics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Anki reaches end of the road' we here of a small firm laying off all its workers today after failing to negotiate new investor support. This was after raising $200m and triple digit millions in revenue.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an early customer of Anki. In fact I purchased one of its first racing car games. It is pretty cool: drivers control the car with software on their smart phone and they can engage the AI 'driver' to take over and race around the track. You, or the AI driver, can "zap" other cars going around the track to get an advantage.  Accessories included different cars with unique designs, lights and different "skills", and ever challenging tracks. Young kids loved playing with it; though for me Scalextric remains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'Fundraising sees valuation of robotic software group UiPath soar to $6.4bn', we read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closing a new round of funding by Coatue for $567m. The total raised is now about $1bn. One might suggest that when debt becomes so high, banks and everyone else is on your side to get you to victory. Perhaps Anki's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was that they never aimed high enough with super high investment rounds.  Here is the Venturebeat article.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star attraction of investment backers including Marc Andreesen of Andreesen and Horowitz, and J.P. Morgan, Anki just didn't satissfay a market need that was willing to pay for its application of AI. Maybe the innovators were too early. Maybe the technology was still immature. Maybe UiPath will go through the same observation and experience - who knows.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Either way it is interesting to see two organizations focused on leveraging AI on divergent paths. Focusing on AI is not a guarantee of success. Focusing on a real market need remains a requirement. Despite the promise of new technology (or silver bullets), the peril related to the lack of basic business model remain persistent.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Dream, determination, defeat - six lessons in analysing </w:t>
        </w:r>
      </w:hyperlink>
      <w:hyperlink r:id="rId771"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1" w:history="1">
        <w:r>
          <w:rPr>
            <w:rFonts w:ascii="arial" w:eastAsia="arial" w:hAnsi="arial" w:cs="arial"/>
            <w:b/>
            <w:bCs/>
            <w:i/>
            <w:color w:val="0077CC"/>
            <w:kern w:val="32"/>
            <w:sz w:val="28"/>
            <w:szCs w:val="32"/>
            <w:u w:val="single"/>
            <w:shd w:val="clear" w:color="auto" w:fill="FFFFFF"/>
            <w:lang w:val="en-US" w:eastAsia="en-US" w:bidi="ar-SA"/>
          </w:rPr>
          <w:t>failure</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from a candid entrepreneur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Madanmohan Rao</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roller-coaster journey of Indian shoe brand D:FY is well-captured in this compelling book by entrepreneur-investor Prashant Desai. Here are some key lessons and tips for founders.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2012, YourStory's Book Review section features over 325 titles on creativity, innovation, entrepreneurship, and digital transformation. See also our related columns The Turning Point, Pivot and Persist, and Storybites.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 stories can be truly inspirational, there is a lot to learn as well from founder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mistakes, and misfortune. Forewarned is forearmed, and the lessons of hindsight and research can help founders avoid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on their part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Valuable founder lessons are offered in the book, The Biography of a Failed Venture: Decoding Success Secrets from the Blackbox of a Dead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by Prashant Desai.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"Success is celebrated,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overlooked. There is fame when one succeeds,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is shamed. While stories of success attract, those of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are expunged," Prashant begins, in his compelling tell-it-all and tell-it-like-it-is saga.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my key takeaways from this 240-page book. See also my reviews of the 10 related books Fail-Safe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The Other 'F' Word, The Messy Middle, Who Blunders and How, Adapt, The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Side of Down, The Wisdom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Fail Better, Fail Fast, and Failing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News of mistakes rarely makes it to the press, but fortunately there are conferences like FailCon that help entrepreneurs analyse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See also my articles on Eight lessons in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from Amani Institute's Fail Faire and Exit Plan B: Where is your parachute? 15 tips for winding down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Desai is a Senior Director at Everstone Group, an India-focused South East Asia investment firm. He is also seconded to Burger King as head of strategy and investor interface.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Prashant launched Indian sports brand D:FY, and brought on board Rajiv Mehta, who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Puma India. The brand brought on board celebrities from the worlds of Bollywood and cricket, and launched simultaneously in seven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 30 months, the business lost Rs 30 crore. It also wiped out much of Prashant's earnings for nearly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captures the entrepreneur's personal and professional journey across five phrases, catchily described in '5 Ds' - desire, dream, dare, determination, and defeat.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Founder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lost his father at a young age, and the economic hardships led to a single-minded focus to become wealthy. He excelled in accounting and finance, and moved from Kolkata to Mumbai to work with the likes of Rakesh Jhunjhunwala and Kishore Biyani.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began using income, wealth, and a professional career as the only metrics to measure my success," Prashant writes, describing in great detail his business and personal journey. His story also parallels the rise of India's growth story from the late 1990s onwards.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"Greed was a good teacher. It created a sense of hunger. It enhanced focus. It encouraged perseverance. It incentivised discipline," Prashant explains. But the other side of greed led to his eventual downfall.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became CEO and MD of Financial Technologies, and then the entrepreneurial bug bit when he decided to become even more wealthy by launching his own D:FY sports brand. Shoe designers were roped in from the US, with manufacturing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big-bang launch, they opened 17 stores in seven cities, with celebrities on board such as Anil Kumble and Farhan Akhtar. Online partnerships were signed with Amazon. But due to a series of miscalculations and blunders, the venture wrapped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Insightful observations and founder tips are shared across the 33 chapters, but the key takeaways are captured in the chapter titled Reflections. Here are some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Wealth and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"Wealth creation should have been a by-product and not the core purpose," Prashant reflects. This was probably a result of the financial hardships he faced in childhood - but a batsman cannot expect to go from 50 runs to 500, 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original desire of creating a fitter India had been elbowed off stage by the prospect of getting rich enough fast enough," he writes. His goal of Rs 200 crore of personal wealth should not have become the singular purpose of his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clarity between vision (cannot be achieved) and mission (roadmap) led to the downfall of my company and my net worth,"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Customer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assumed that what worked for him and his friends would work for his customers as well, in terms of shoe design and pricing. He learnt the hard way that customers would not ignore price, solidly support an Indian shoe brand, or wear sports shoes only for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turned out, many Indians wear foreign shoe brands for their convenience and comfort in walking, not running. While they did consider foreign brands expensive, they would wait to buy them at sales during the end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enough to have a technically sound and aesthetically pleasing product. It's not enough either to spot and ride broader economic and social aspirational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mistake was to equate the Indian customer with the Chinese customer. China has also prided on wearing Chinese. Indians prided on wearing 'imported'," Prashant writes, describing his early analysis of China's successful ANTA shoe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hindsight, Prashant cites Kishore Biyani in this regard: "Shelf test is better than self-test." He cites another good quote from Warren Buffet: "The street knows the price of everything and the value of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Arrogance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explains that his string of rapid business successes in his early years fueled a sense of arrogance. "Since I had grown rapidly, it was only reasonable to assume that the momentum would sustain," 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product validation from his friends fed his ego, and he ignored the views and advice of dissenters. "I was a victim of the need for confirmation bias," Prashant describes.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the business became unsustainable. "We had possibly bitten off more strategically than we could chew operationally,"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Lack of prudence in risk-taking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risk-taking is part of an entrepreneur's journey, there were not enough checks and balances for Prashant, and plenty of miscalculations.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should have begun in an asset-light manner, and eventually evolved into a mix of online retail, exclusive stores, and departmental stores. Some funds should have been set aside as reserves. Unfortunately, there was "no intellect or courage to offer a contrarian opinion" within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in investor capital early on would have shared the risk as well. "Promoters need skin the game, but not the entire skin," Prashant affirms. Delay in getting the backing from one corporate group when funds could have been raised from other investors led to a fatal financial setback at the final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should have followed the advice of Utpal Seth from RARE -- to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small, experiment, make affordable mistakes, keep adapting, strengthen the business, reach the sweet spot, and only then step on the accelerator.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challenger brand Sketchers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off in the walking category, and then moved on to easy-to-slip-into sporty shoes.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also cites Rakesh Jhunjhunwala in this regard: "Make a mistake you can afford so that you live to make another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Brand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overspent on building of the brand than the brand spend itself," Prashant explains. Crores were spent on celebrity ambassadors, creative agencies, film shoots, and campaigns across all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felt the brand could be built instantly," he recalls. Unfortunately, the brand message was scattered and drowned out. Perhaps focusing on one medium first may have helped, Prashant reflects.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building the D:FY team, I selected familiarity over competence. What I gained in terms of integrity and commitment I lost on ideas and experience," Prashant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chose friends and family in key positions, with lack of clarity on roles and responsibilities. Errors which should have been reported ended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being ignored due to expectations of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review meeting everyday where such challenges could be shared or acted upon," he recalls. There were too many assumptions that were not surfaced or challenged, which led to blunders and underperformance.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candidly admits that his own temper was also not good for the team or the company. His frustration with lack of business progress prevented him from being empathetic with his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Prashant hopes his book on entrepreneurial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will lead to valuable learnings and dialogues in the business community on how to assess and bounce back from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make mistakes, we deny, defend, ignore, and blame them on someone else. As a culture, we have not developed tools for accepting our mistake," Prashant observes. (See also our pick of Top Quotes of the Year on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Lessons, from 2021, 2020, and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mistaken about what it means to make a mistake," he adds. "Our capacity to forget mistakes takes precedence over remembering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"Mistakes help us see things differently. However, we have to see mistakes differently first," Prashant emphasies.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 this book is an example of what it takes for entrepreneurs to see their mistakes differently, and have the courage not just to admit errors, but share them with the broader community for their own benefit.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Will SETU help India to build more unicorns?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11 -- In a bid to connect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 the US-based investors, SETU programme (Supporting Entrepreneurs in Transformation and Upskilling) has been launched by Union Minister Piyush Goyal. SETU will act as a bridge between American and Indian companies.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will help entrepreneurs in upskilling, transforming and leveraging the success stories of the Indian diaspora in the US, Goyal said after launching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 San Francisco.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Finance and Corporate Affairs Minister Nirmala Sitharaman on Saturday said that nearly 25 per cent of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the Silicon Valley were managed by people of Indian origin and it was a matter of pride.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Raghunandan Saraf. Founder &amp; CEO, Saraf Furniture said that as India strives to become a world-class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destination, having the right advice at the right time is extremely crucial. "The Government of India invites pioneers, seasoned experts, and industry leaders to give back to the country by adding value to the journey of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It is a programme that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advisory council launched in India, with the goal of supporting entrepreneurs through transition and upskilling initiatives, particularly in tier-2, tier-3, and tier-4 towns and remote areas," said Raghunandan Saraf.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SETU is supported by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initiative MAARG, or the Mentorship, Advisory, Assistance, Resilience, and Growth programme, which is a one-stop solution finder for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The portal was created with the intention of allowing people from all over the country to connect with mentors. Ridhima Kansal, Director, Rosemoore said that in guiding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a mentor will provide human intelligence. It should be noted that over 200 mentors have been successfully onboarded on MAARG around the world to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will assist entrepreneurs in upskilling, transforming, and capitalising on the success stories of the Indian diaspora in the United States,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Sahil Arya, Co- Founders and Directors at Fat Tiger said that this is a one-stop remedy programme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designed to be accessible from each and every region of the country in order to get connected with a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primary function is to (a) improve accessibility, (b) use artificial intelligence for matchmaking, (c) virtually schedule meetings, (d) host masterclasses, and so on," explained Sahil 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SETU is a great initiative for budding entrepreneurs who are constantly on the lookout for good investors for their 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Ankur Aggarwal, Co-Founder &amp; Managing Director, LaunchMyCareer said India is home to 80+ unicorns with a valuation that goes in billions, making it an attractive market for investors around the globe, especially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right kind of mentorship available through this platform, aspiring entrepreneurs can upskill themselves in a technically advanced ecosystem, access investors from any part of the country, and enhance their chances of attracting top investors for their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businesses," said Ankur Aggarwal.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Delphin Varghese, Co-Founder &amp; Chief Business Officer, Adcounty India said SETU initiative will undeniably pave the way for several budding entrepreneurs to take their sunrise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new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Getting effortless access, via MAARG, to the right mentorship in funding, market access and commercialisation can work wonders for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staving off business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owing to lack of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already produced 14 unicorns in the first half of 2022 surpassing China which has the 2nd highest number of unicorns globally. SETU would play a significant role in the realisation of Iron Pillar Report's prediction that India will have over 250 unicorns by 2025.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MINT. For any query with respect to this article or any other content requirement, please contact Editor at </w:t>
      </w:r>
      <w:hyperlink r:id="rId13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Are you a tech </w:t>
        </w:r>
      </w:hyperlink>
      <w:hyperlink r:id="rId785"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785" w:history="1">
        <w:r>
          <w:rPr>
            <w:rFonts w:ascii="arial" w:eastAsia="arial" w:hAnsi="arial" w:cs="arial"/>
            <w:b/>
            <w:bCs/>
            <w:i/>
            <w:color w:val="0077CC"/>
            <w:kern w:val="32"/>
            <w:sz w:val="28"/>
            <w:szCs w:val="32"/>
            <w:u w:val="single"/>
            <w:shd w:val="clear" w:color="auto" w:fill="FFFFFF"/>
            <w:lang w:val="en-US" w:eastAsia="en-US" w:bidi="ar-SA"/>
          </w:rPr>
          <w:t>? Don't fail at its distribution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2018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Vikram Kumar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business requires a strong distribution network to reach its customers. Since the advancement in technology has taken place, the way companies market themselves has completely changed. With the increased attention on digital marketing channels,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struggling to channelize their time and resources in building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a strong distribution network for their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online market channels are highly effective but offline channels are even more impactful. Most of the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experience setbacks even before coming into market. These setbacks are mainly the consequences of a weak strategy they opt for their product distribution. However, once a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is ready to commercialize and enter the market, it must determine how the product will reach to its target customers keeping in mind the reliable delivery, efficiency and time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a product hits the market, it becomes highly essential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to research and secure its distribution channel. The decision to reach the right channel and distribution partner always creates a dramatic impact on the sales funnel of any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Undoubtedly, the product with a better distribution channel always wins over a superior product with poor distribution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it is the strategy for social media channels or distribution network, it is more of a hit, trial and rectifying the errors method to meet the right standards of the product marketing. Finding the best method out of several trials and working on rectifying the errors can be very frustrating for the early stage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However, this delay results in the increased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for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threat to the survival of technology products comes when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focus more on distribution than to create the demand of that product. Customers are the big investors of your products and it is mandatory to create a high demand to keep the cash flow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an extremely competitive product in the market,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often spend most of their time in its creation. However, a direct distribution strategy must be considered as an important part of the creation of the product. Simply, if a company is designing something new but is lacking in finding an effective way to sell it might result in a big time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chances of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increases when a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put their 100% efforts in developing a Minimum Viable Product (MVP) and worry about its distribution channel and costs later. Instead, following a strategy that focuses on spending a considerable amount of resources and time on the MVP's development and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such strategies can result in a significant decrease in the chances of product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For any technology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more than any technology know- how, right positioning, distribution and marketing are required to pull off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successfully.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Two Japanese VC funds back India's first </w:t>
        </w:r>
      </w:hyperlink>
      <w:hyperlink r:id="rId792" w:history="1">
        <w:r>
          <w:rPr>
            <w:rFonts w:ascii="arial" w:eastAsia="arial" w:hAnsi="arial" w:cs="arial"/>
            <w:b/>
            <w:bCs/>
            <w:i/>
            <w:color w:val="0077CC"/>
            <w:kern w:val="32"/>
            <w:sz w:val="28"/>
            <w:szCs w:val="32"/>
            <w:u w:val="single"/>
            <w:shd w:val="clear" w:color="auto" w:fill="FFFFFF"/>
            <w:lang w:val="en-US" w:eastAsia="en-US" w:bidi="ar-SA"/>
          </w:rPr>
          <w:t>start-up</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studio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 11:06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 Srivats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25, 2018( The Hindu Business Line: </w:t>
      </w:r>
      <w:hyperlink r:id="rId756"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India's first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studio, Technology 9 Labs (T9L) has received a strategic investment from two Japanese venture funds, Spiral Ventures and MyNavi Corporation.Speaking on the investment, Fahad Moti Khan, founder, T9L told BusinessLine it plans to assist the launch of over 200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transform them into scalable businesses in a span of five years. Khan said that T9L was looking to raise $10 million capital, a part of which was attained through Spiral Ventures and MyNavi Corporation.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the Japanese investors are coming on-board with minority stakes and are not getting a seat on the Board of T9L. ' We are confident that this strategic investment will help us take the concept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Studio to newer heights. We will deploy these funds to build a robust ecosystem to help grow businesses using our strengths and those of our partners,' Khan said.T9L was established in 2014 to support entrepreneurs and enhance their chances of success by offering proven pooled resources. So far, T9L has helped launch 19 companies including CrownIt, Docquity, BroEx, Gigstart, SpotDraft, NirogStreet, Pluss,generating a cumulative worth of about $300 million.A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Studio model is an intimate ecosystem which engages closely in the execution of ideas with a small number of companies. Globally,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Studios are regarded as the third co-founders in ventures.'We at T9L partner with select founders and help them bring new ideas to life. We strongly believe that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are disproportionate and can be strategically avoided,' he said.Japanese fundingYasuhiro Seo, General Partner, Spiral Ventures said, 'It has been an amazing journey of over two years with T9L and six of our seven investments in India have been in T9L's portfolio. We believe that with T9L, we can build one of the strongest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and tech community.'Hidekazu Ito, Director, MyNavi Corporation, said,'there are amazing stories coming out of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and we want to play a part in that. We want to be actively involved in India's growth story through our collaboration with T9L. We needed a trusted partner who understands the local market. T9L was an ideal fit for us.'T9L has successfully helped launch 19 companies and intends to raise $10 million capital, a part of which was attained through Spiral Ventures and MyNavi Corporation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When attrition becomes a headache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Diligent Media Corporation Ltd., DNA (Daily News &amp; Analysis),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Priyanka Golikeri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employee exit levels hitting 40-50% at new-age cos, talent retention becomes significant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race ahead to raise funds, expand product lines, enter new markets and expand globally, retaining employees and curbing attrition remains a big problem for newbie ventures.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admit that attrition levels are often in the 40-50% range, much higher than seen in other sectors, and managing attrition has become a challenge in this competitive market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Pragya Kumar, chief human resource officer, CarDekho Group, says, "Attrition is one of the biggest concerns in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business. Currently, the attrition rate at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at junior levels can even go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50%. Many times,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a proper system to manage and engage employees. In a run to gain wealth and popularity, they fail to communicate the vision of their organisation to their employees, making them demotivated.''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one of the leading job creators in the Indian ecosystem. As per leading HR firm Randstad India,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slated to generate over 3 lakh new jobs by 2020. Another statistic by Xpheno, a specialist staffing company, states that unicorns alone, cutting across various segments, had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60,000 employees in FY19. CarDekho, which is aiming to become a unicorn soon, recently announced plans to hire over 2, 000 people this fiscal. It current have over 2, 800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this point in time, the chief question is retention. Over half the employees quit even before completing two years and this severely impacts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when it comes to its innovation, research &amp; development, product development, go-to-market and ultimately growth," point out experts. According to a study by CB Insights, not having the right team is the third key reason for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to curb attrition,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adopt a two-pronged approach, with first focusing on right hiring and then investing revenues and efforts in retaining the candidates.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the right hiring. They should set clear expectations and have an honest conversation with candidates about what the job is and what it is not, the benefits and the demanding nature of the role. This way you will reduce chances of mismatch of expectations,'' says Vivek Prakash, CTO and co-founder, HackerEarth.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Agrees Siddhartha Gupta, CEO, Mercer-Mettl, a leading assessment and skills-measurement company, who says that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hire people who believe in the vision, values and mission and will love working at the company. "Having clarity in your recruiting process of your values and mission will help weed out people who won't enjoy working at your company. Understand the adaptability of the talent beforehand through talent assessments," adds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has hired 'right', the next aspect is retention. Presently,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invest about 2-3% of their revenues towards HR and employee engagement activities. Experts say retention efforts do not necessarily imply enhancing the HR budget, but utilising it in the most efficient and optimal manner. And this should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by conversing with employees in a routine fashion.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plug-in touchpoints through a 30-day connect, team and one-on-one meetings, skip-level meetings, all hands meet, etc. throughout an employee life-cycle to ensure that the venture is listening to their talent," says Prakash.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Piyush Khaitan, founder of NewGrowth, they regularly organise interactive communications (through webinar/in-person) from the management and the leadership team in the form of town-halls, as "this helps us build inclusiveness and transparency and enhance employee motivation."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Secondly, structured learning and development programmes to build new skills are necessary for employee-centric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says Kumar. "Enabling continuous learning can enhance the meaning employees derive from work and their level of engagement with it." According to Gupta,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could </w:t>
      </w:r>
      <w:r>
        <w:rPr>
          <w:rFonts w:ascii="arial" w:eastAsia="arial" w:hAnsi="arial" w:cs="arial"/>
          <w:b/>
          <w:i/>
          <w:color w:val="000000"/>
          <w:sz w:val="20"/>
          <w:u w:val="single"/>
          <w:lang w:val="en-US" w:eastAsia="en-US" w:bidi="ar-SA"/>
        </w:rPr>
        <w:t>start</w:t>
      </w:r>
      <w:r>
        <w:rPr>
          <w:rFonts w:ascii="arial" w:eastAsia="arial" w:hAnsi="arial" w:cs="arial"/>
          <w:color w:val="000000"/>
          <w:sz w:val="20"/>
          <w:lang w:val="en-US" w:eastAsia="en-US" w:bidi="ar-SA"/>
        </w:rPr>
        <w:t xml:space="preserve"> with a mentorship programme that lets employees interact with the top management and also allows for the sharing of expertise, knowledge and experience. ''There should be scope for brainstorming activities with the leadership to harness creativity and problem-solving 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Lastly,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should create sound working hours.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often known for having odd working hours which often seep into employees' personal time, causing frustration. "We do not endorse rigid timings or office attendance rules and believe in having flexible leave policies. Moreover, we have set frameworks for feedbacks and we organise learning sessions each week. Nearly half of our employees have been with us for over two years," says Durgesh Nandan, head of community &amp; growth, Ithaka Travels.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Retaining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times,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lack a proper system to manage and engage employees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often known for having odd working hours which often seep into employees' personal time, causing frustration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run to gain wealth and popularity,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to communicate the vision of their organisation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Indian </w:t>
        </w:r>
      </w:hyperlink>
      <w:hyperlink r:id="rId806"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806" w:history="1">
        <w:r>
          <w:rPr>
            <w:rFonts w:ascii="arial" w:eastAsia="arial" w:hAnsi="arial" w:cs="arial"/>
            <w:b/>
            <w:bCs/>
            <w:i/>
            <w:color w:val="0077CC"/>
            <w:kern w:val="32"/>
            <w:sz w:val="28"/>
            <w:szCs w:val="32"/>
            <w:u w:val="single"/>
            <w:shd w:val="clear" w:color="auto" w:fill="FFFFFF"/>
            <w:lang w:val="en-US" w:eastAsia="en-US" w:bidi="ar-SA"/>
          </w:rPr>
          <w:t>' Unicorn strides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168.73pt;height:50.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2021-06-10 22:11:29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emergence of a greater number of unicorns is beneficial for all stakeholders as well as for employment generation A famous saying states: "Ideas get their worth when something is done with them". During the past decade,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have been hitting the headlines periodically for varied reasons. One popular reason: reaching Unicorn status. On average, achieving the $1 billion-plus valuation takes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Joining the initial Unicorn club are some marquee names such as MakeMyTrip, InMobi, Paytm, Ola, BYJU'S, Cars24, Razorpay, Swiggy, Zomato, et al. What separates them from the crowd is the right people, tools, ideas and, most importantly, data to add value to their ideas. Another unique factor is the regime of updating, testing and improving their products and services as often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persistence has hugely impressed investors, keeping a regular stream of opportunities and demand flowing. Twenty-first-century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backed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innovative technology with a strong belief in the product, vision and people. This belief has generated tremendous value for founders, employees, investors and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nothing short of a revolution with $106-billion worth of value-creation by 44 unicorns, in turn creating 1.4 million direct and indirect jobs. It's not surprising that 86 per cent of Unicorn founders are engineers from IIT. The institution made noteworthy strides in creating an apt atmosphere that promotes entrepreneurship. Moreover,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helped women entrepreneurs to contribute immensely to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These include Swati Bhargava of CashKaro and Falguni Nair of Nykaa, who are an inspiration for young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average time taken by several companies to become Unicorns is seven years, this period has been reducing recently as founders with prior founding 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experience enter the game. The recent Tie &amp; Zinnov joint release, titled 'Covid-19 and the Antifragility of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estimates India's Unicorns will reach 100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Unicorns can be spotted in a crowd of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not just by valuations but as industry disrupters. Maintaining the first-user advantage and exploiting every opportunity that comes their way is key to success.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helm of such unicorns is strong executive leadership that makes or breaks the company. Another notable aspect of unicorns is they are more consumer-oriented rather than other enterprise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ecosystem has already gone through cycles of boom, bust, and funding winter in the last 10 years propelled by valuation bubbles, investors' optimism spurred by FOMO,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multiple emerging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and more. Unicorns are also fuelled by IT, consumerism and innovation. Promising business models supported by avid risk-takers contribute to setting in motion the entrepreneurial wave. Most of these businesses are based in Bengaluru and Delhi is the next-preferred destination while Mumbai comes a distant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2015 correction, investors don't just look at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valuations. The focus is slowly shifting to profitability even as many leading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continue to burn significant capital annually. Despite the many popular e-commerce brands founded in India, it is the fin-tech space that has seen the most Unicorns so far. The disruption in the banking and financial sector orchestrated a way for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bring deep tech and IP-driven ideas to the financial sector. From e-wallets to insurance and credit,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redesigned traditional methods of routine transactions.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factors enabling the rise of unicorns comprise the availability of private equity funds, increasing Internet penetration and digital payments, more robust infrastructure and the rising pool of skilled talent. Meanwhile, the lack of adequate indigenous risk capital has been offset by the easy availability of foreign funds, especially private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Innovaccer and Digit Insurance, have become the latest entrants to the Unicorn club. Interestingly, despite the Covid-19 pandemic badly disrupting the Indian economy, 11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still earned Unicorn status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India's changing reforms and policies towards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various government initiatives have helped the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scale. The inflow of forex especially from leading tech companies such as Facebook, Google, and Microsoft into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signals the immense potential of the domestic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Considering the focus on creating an Aatmanirbhar Bharat, however, the nation's policymakers, risk-taking corporates and funding agencies need to foster a conducive climate for ensuring easier availability of domestic capital. Undoubtedly, it's imperative to maintain a delicate balance between the present socio-economic drivers and the need to stay sufficiently integrated with global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business models get more complex and interlinked, the regulators have to play a more proactive role in formulating appropriate regulations that encourage innovation and support emerging business models rather than hindering innovation. Besides promoting local funding, the government and corporate entities may need to invest in a big way through leading academic institutions to de-risk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investments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providing our "minicorns"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with $1 million-plus valuation) and "soonicorns" (funded by angel investors or venture capitalists and likely to soon join the unicorn club) the right regulatory ambience and local sources of funding, India can create a truly innovative and resilient economy.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writer is the Co-Founder, Clix Capital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Banks need a tight framework,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 12:05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 Srivats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854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20, 2021( The Hindu Business Line: </w:t>
      </w:r>
      <w:hyperlink r:id="rId756"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cover all aspects of venture funding so as to safeguard bankers' interests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Narendra Modi's vision for banks to support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investing in ideas needs to be backed by a comprehensive framework from the Reserve Bank of India (RBI), say banking and finance industry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absence of such a framework that would, among other things, cover aspects such as NPA recognition and treatment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public sector banks — which are into mostly asset-based lending — would not venture into supporting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experts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framework should be tight and well-thought-out to encompass all aspects of venture funding so as not compromise and expose the bankers if such investee ventures were to fail due to market forces. No banker would want to risk depositors' money in new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without safeguards. PM Modi had, earlier this week, told bankers to invest in ideas thrown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support their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finance is nothing but venture capital finance. Venture capital has never been part of banking. In VC, the person who takes the risk profits if the venture succeeds and suffers losses if it does not. The present regulatory framework does not allow banks the same privilege. They do not profit if the investee venture profits but if it makes losses, the bank loses money. There is a big difference and PSBs definitely are not looking at funding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 former chief executive of a PSB told BusinessLine . In PSBs, the monies are that of the depositors and not that of the banker, this expert pointed out.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Venture funding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to be a mechanism where the PSBs' commercial banking activities are ring-fenced from their venture funding efforts, say experts. One way is to encourage banks to float their venture funding entities.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PSBs are presently not allowed to do direct equity investments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At the most, they can set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vehicles that will do debt funding. Even here, except for large banks like State Bank of India, there has been very little activity by other PSBs. However, private banks have in the recent years been taking equity exposure in fintechs and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they would like to partner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a venture capital fund spreads its bet among a portfolio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if one or two among, say ten, becomes a successful enterprise, it is able to recoup the losses made in other investee companies in the portfolio. That is how the world of venture capital works and it will not be easy for banks to replicate this given their less-than-optimal skillsets in evaluating enterprises even if regulations permit them to take equity bets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said a banking industry observer.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Srinath Sridharan, Corporate Advisor and independent markets commentator, said 'This would need the banking sector under RBI's leadership to come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with requisite framework which encourages entrepreneurship, ideas and reaps benefit for all the stakeholders and also offers solutions to any hesitancy factors',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 xml:space="preserve">Step </w:t>
        </w:r>
      </w:hyperlink>
      <w:hyperlink r:id="rId820" w:history="1">
        <w:r>
          <w:rPr>
            <w:rFonts w:ascii="arial" w:eastAsia="arial" w:hAnsi="arial" w:cs="arial"/>
            <w:b/>
            <w:bCs/>
            <w:i/>
            <w:color w:val="0077CC"/>
            <w:kern w:val="32"/>
            <w:sz w:val="28"/>
            <w:szCs w:val="32"/>
            <w:u w:val="single"/>
            <w:shd w:val="clear" w:color="auto" w:fill="FFFFFF"/>
            <w:lang w:val="en-US" w:eastAsia="en-US" w:bidi="ar-SA"/>
          </w:rPr>
          <w:t>up</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for </w:t>
        </w:r>
      </w:hyperlink>
      <w:hyperlink r:id="rId820" w:history="1">
        <w:r>
          <w:rPr>
            <w:rFonts w:ascii="arial" w:eastAsia="arial" w:hAnsi="arial" w:cs="arial"/>
            <w:b/>
            <w:bCs/>
            <w:i/>
            <w:color w:val="0077CC"/>
            <w:kern w:val="32"/>
            <w:sz w:val="28"/>
            <w:szCs w:val="32"/>
            <w:u w:val="single"/>
            <w:shd w:val="clear" w:color="auto" w:fill="FFFFFF"/>
            <w:lang w:val="en-US" w:eastAsia="en-US" w:bidi="ar-SA"/>
          </w:rPr>
          <w:t>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Living Media India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MG Arun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dearth of an encouraging eco-system makes India a difficult country for </w:t>
      </w:r>
      <w:r>
        <w:rPr>
          <w:rFonts w:ascii="arial" w:eastAsia="arial" w:hAnsi="arial" w:cs="arial"/>
          <w:b/>
          <w:i/>
          <w:color w:val="000000"/>
          <w:sz w:val="20"/>
          <w:u w:val="single"/>
          <w:lang w:val="en-US" w:eastAsia="en-US" w:bidi="ar-SA"/>
        </w:rPr>
        <w:t>start-ups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IT industry body Nasscom estimates that over 1,200 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born in India every year. The reason behind this is twofold-one being stunted career growth in large companies and the other being technology enabling speed and efficiency in new ventures like never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goal behind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rolled out by the Centre in January 2016, was to encourage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providing them tax exemptions and to nurture an ecosystem for making India a lucrative destination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India established a fund of Rs 10,000 crore to be managed by the Small Industries Development Bank of India (SIDBI), to establish incubators, introduce self-certification and offer tax exemptions, all aimed at promoting new enterprises. However, three years on, the story is not as upbeat as one would expect. Although 14,036 firms have been recognised as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by the Department of Industrial Policy and Promotion (DIPP), as of November 2018, only 91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been approved to avail tax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India's rank in the World Bank's Ease of Doing Business 2019 survey climbed 23 places to 77 among 190 countries surveyed over the past year, much more needs to be done to instill confidence in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100-day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Regulatory processes in India are extremely cumbersome, leading to most funded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redomiciling outside India Dearth of an ecosystem that provides succour in early stages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needs to liaise with many agencies before it can take wings. Plus, the economic environment is unkind to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's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We need to move away from the mentality of "registering" firms. Government needs to provide access to capital and enable ease of doing business A favourable tax regime for safeguarding intellectual property rights and reduced tax burden is required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need to be provided access to government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U.S. stock futures turn green after U.S. assures liquidity for U.S. banks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Health care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6" type="#_x0000_t75" style="width:168.73pt;height:168.73pt">
            <v:imagedata r:id="rId7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Justin Sullivan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Investor sentiment on U.S. equities improved after U.S. bank regulators said they'd make depositors whole at Silicon Valley Bank and Signature Bank, both taken over by the FDIC, and would provide a lending facility to backstop eligible U.S. lenders.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8:30 PM ET, S&amp;P futures rose 1.5%, Nasdaq futures rose 1.5% and Dow futures gained 1.1%. On Friday, the S&amp;P 500 had slid 1.5%, the Nasdaq Composite Index had dropped 1.8%, and Dow Jones Industrial average, had declined 1.1%. after the Federal Deposit Insurance Corp. had taken over Silicon Valley Bank in the second-biggest ever bank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"Guaranteeing all depositors under the systemic risk exemption will be highly controversial but should quell threatened follow-on runs on regional banks, while also preventing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kept their funding on deposit at SVB," said Evercore ISI's Krishan Guha and Peter Williams in a note to clients.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22V Research's Dennis DeBusschere commented: "The Fed/Treasury announcement reduces NEAR TERM tail risk. The knee jerk market reaction seems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Asia, Japan's Nikkei 300 Index fell 1.8% in early trading. Hong Kong's Hang Seng Index and the Shanghai 180 Index haven't yet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trading.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Dollar Index has slipped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provide support for U.S. financial institutions' liquidity, the Federal Reserve is creating a new Bank Term Funding Program, offering loans of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to one year in length.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Indian </w:t>
        </w:r>
      </w:hyperlink>
      <w:hyperlink r:id="rId834" w:history="1">
        <w:r>
          <w:rPr>
            <w:rFonts w:ascii="arial" w:eastAsia="arial" w:hAnsi="arial" w:cs="arial"/>
            <w:b/>
            <w:bCs/>
            <w:i/>
            <w:color w:val="0077CC"/>
            <w:kern w:val="32"/>
            <w:sz w:val="28"/>
            <w:szCs w:val="32"/>
            <w:u w:val="single"/>
            <w:shd w:val="clear" w:color="auto" w:fill="FFFFFF"/>
            <w:lang w:val="en-US" w:eastAsia="en-US" w:bidi="ar-SA"/>
          </w:rPr>
          <w:t>start-ups</w:t>
        </w:r>
      </w:hyperlink>
      <w:hyperlink r:id="rId834" w:history="1">
        <w:r>
          <w:rPr>
            <w:rFonts w:ascii="arial" w:eastAsia="arial" w:hAnsi="arial" w:cs="arial"/>
            <w:b/>
            <w:bCs/>
            <w:i/>
            <w:color w:val="0077CC"/>
            <w:kern w:val="32"/>
            <w:sz w:val="28"/>
            <w:szCs w:val="32"/>
            <w:u w:val="single"/>
            <w:shd w:val="clear" w:color="auto" w:fill="FFFFFF"/>
            <w:lang w:val="en-US" w:eastAsia="en-US" w:bidi="ar-SA"/>
          </w:rPr>
          <w:t>' Unicorn strides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 12:07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Anil Chawla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8609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10, 2021( The Hindu Business Line: </w:t>
      </w:r>
      <w:hyperlink r:id="rId756"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emergence of a greater number of unicorns is beneficial for all stakeholders as well as for employment generation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famous saying states: 'Ideas get their worth when something is done with them'. During the past decade,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have been hitting the headlines periodically for varied reasons. One popular reason: reaching Unicorn status. On average, achieving the $1 billion-plus valuation takes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around seven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the initial Unicorn club are some marquee names such as MakeMyTrip, InMobi, Paytm, Ola, BYJU'S, Cars24, Razorpay, Swiggy, Zomato, et al. What separates them from the crowd is the right people, tools, ideas and, most importantly, data to add value to their ideas. Another unique factor is the regime of updating, testing and improving their products and services as often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persistence has hugely impressed investors, keeping a regular stream of opportunities and demand flowing. Twenty-first-century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backed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by innovative technology with a strong belief in the product, vision and people. This belief has generated tremendous value for founders, employees, investors and the economy.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is nothing short of a revolution with $106-billion worth of value-creation by 44 unicorns, in turn creating 1.4 million direct and indirect jobs. It's not surprising that 86 per cent of Unicorn founders are engineers from IIT. The institution made noteworthy strides in creating an apt atmosphere that promotes entrepreneurship. Moreover,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helped women entrepreneurs to contribute immensely to the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These include Swati Bhargava of CashKaro and Falguni Nair of Nykaa, who are an inspiration for young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average time taken by several companies to become Unicorns is seven years, this period has been reducing recently as founders with prior founding or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experience enter the game. The recent Tie &amp;#38; Zinnov joint release, titled 'Covid-19 and the Antifragility of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estimates India's Unicorns will reach 100 by 2025.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Unicorns can be spotted in a crowd of other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not just by valuations but as industry disrupters. Maintaining the first-user advantage and exploiting every opportunity that comes their way is key to success.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helm of such unicorns is strong executive leadership that makes or breaks the company. Another notable aspect of unicorns is they are more consumer-oriented rather than other enterprise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ecosystem has already gone through cycles of boom, bust, and funding winter in the last 10 years propelled by valuation bubbles, investors' optimism spurred by FOMO,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multiple emerging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more. Unicorns are also fuelled by IT, consumerism and innovation. Promising business models supported by avid risk-takers contribute to setting in motion the entrepreneurial wave. Most of these businesses are based in Bengaluru and Delhi is the next-preferred destination while Mumbai comes a distant third.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2015 correction, investors don't just look at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valuations. The focus is slowly shifting to profitability even as many leading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continue to burn significant capital annually. Despite the many popular e-commerce brands founded in India, it is the fin-tech space that has seen the most Unicorns so far. The disruption in the banking and financial sector orchestrated a way for many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bring deep tech and IP-driven ideas to the financial sector. From e-wallets to insurance and credit,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have redesigned traditional methods of routine transactions.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factors enabling the rise of unicorns comprise the availability of private equity funds, increasing Internet penetration and digital payments, more robust infrastructure and the rising pool of skilled talent. Meanwhile, the lack of adequate indigenous risk capital has been offset by the easy availability of foreign funds, especially private equity.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Innovaccer and Digit Insurance, have become the latest entrants to the Unicorn club. Interestingly, despite the Covid-19 pandemic badly disrupting the Indian economy, 11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still earned Unicorn status in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changing reforms and policies towards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various government initiatives have helped the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scale. The inflow of forex especially from leading tech companies such as Facebook, Google, and Microsoft into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signals the immense potential of the domestic market.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 focus on creating an Aatmanirbhar Bharat, however, the nation's policymakers, risk-taking corporates and funding agencies need to foster a conducive climate for ensuring easier availability of domestic capital. Undoubtedly, it's imperative to maintain a delicate balance between the present socio-economic drivers and the need to stay sufficiently integrated with global markets.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business models get more complex and interlinked, the regulators have to play a more proactive role in formulating appropriate regulations that encourage innovation and support emerging business models rather than hindering innovation. Besides promoting local funding, the government and corporate entities may need to invest in a big way through leading academic institutions to de-risk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investments in the long run.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providing our 'minicorns' (a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with $1 million-plus valuation) and 'soonicorns' (funded by angel investors or venture capitalists and likely to soon join the unicorn club) the right regulatory ambience and local sources of funding, India can create a truly innovative and resilient economy.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the Co-Founder, Clix Capital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jc w:val="left"/>
        <w:rPr>
          <w:lang w:val="en-US" w:eastAsia="en-US" w:bidi="ar-SA"/>
        </w:rPr>
      </w:pPr>
      <w:r>
        <w:rPr>
          <w:rFonts w:ascii="Arial" w:eastAsia="Arial" w:hAnsi="Arial" w:cs="Arial"/>
          <w:b/>
          <w:color w:val="000000"/>
          <w:sz w:val="28"/>
          <w:lang w:val="en-US" w:eastAsia="en-US" w:bidi="ar-SA"/>
        </w:rPr>
        <w:t>Bibliography</w:t>
      </w:r>
    </w:p>
    <w:p>
      <w:pPr>
        <w:keepNext w:val="0"/>
        <w:numPr>
          <w:numId w:val="10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How to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after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Team Ys, Yourstory.in, (April 15, 2022 Friday)</w:t>
      </w:r>
      <w:r>
        <w:rPr>
          <w:lang w:val="en-US" w:eastAsia="en-US" w:bidi="ar-SA"/>
        </w:rPr>
        <w:cr/>
      </w:r>
    </w:p>
    <w:p>
      <w:pPr>
        <w:keepNext w:val="0"/>
        <w:numPr>
          <w:numId w:val="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Entrepreneur Pavan Reddy Appakonda tells us the reasons for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most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Shiv Rajvanshi, Free Press Journal (India), (April 30, 2022)</w:t>
      </w:r>
      <w:r>
        <w:rPr>
          <w:lang w:val="en-US" w:eastAsia="en-US" w:bidi="ar-SA"/>
        </w:rPr>
        <w:cr/>
      </w:r>
    </w:p>
    <w:p>
      <w:pPr>
        <w:keepNext w:val="0"/>
        <w:numPr>
          <w:numId w:val="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From the story of a kingmaker to farmland fiction and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interesting reads this weekend, India TV, (December 7, 2018 Friday)</w:t>
      </w:r>
      <w:r>
        <w:rPr>
          <w:lang w:val="en-US" w:eastAsia="en-US" w:bidi="ar-SA"/>
        </w:rPr>
        <w:cr/>
      </w:r>
    </w:p>
    <w:p>
      <w:pPr>
        <w:keepNext w:val="0"/>
        <w:numPr>
          <w:numId w:val="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Biggest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till date you can learn from, Abhishek Kumar, Yourstory.in, (August 2, 2018 Thursday)</w:t>
      </w:r>
      <w:r>
        <w:rPr>
          <w:lang w:val="en-US" w:eastAsia="en-US" w:bidi="ar-SA"/>
        </w:rPr>
        <w:cr/>
      </w:r>
    </w:p>
    <w:p>
      <w:pPr>
        <w:keepNext w:val="0"/>
        <w:numPr>
          <w:numId w:val="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bringing down unemployment rate', Indian Investments Abroad, (April 19, 2023 Wednesday)</w:t>
      </w:r>
      <w:r>
        <w:rPr>
          <w:lang w:val="en-US" w:eastAsia="en-US" w:bidi="ar-SA"/>
        </w:rPr>
        <w:cr/>
      </w:r>
    </w:p>
    <w:p>
      <w:pPr>
        <w:keepNext w:val="0"/>
        <w:numPr>
          <w:numId w:val="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bringing down unemployment rate', IANS-English, (April 19, 2023 Wednesday)</w:t>
      </w:r>
      <w:r>
        <w:rPr>
          <w:lang w:val="en-US" w:eastAsia="en-US" w:bidi="ar-SA"/>
        </w:rPr>
        <w:cr/>
      </w:r>
    </w:p>
    <w:p>
      <w:pPr>
        <w:keepNext w:val="0"/>
        <w:numPr>
          <w:numId w:val="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Can business incubators reverse the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in India?, Bindu Jacob Mathew, Yourstory.in, (October 26, 2018 Friday)</w:t>
      </w:r>
      <w:r>
        <w:rPr>
          <w:lang w:val="en-US" w:eastAsia="en-US" w:bidi="ar-SA"/>
        </w:rPr>
        <w:cr/>
      </w:r>
    </w:p>
    <w:p>
      <w:pPr>
        <w:keepNext w:val="0"/>
        <w:numPr>
          <w:numId w:val="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Agri-tech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funding: Ngetich's secret to wooing investors time and again,   Business Daily(Nairobi ANPAK), (March 19, 2023 Sunday)</w:t>
      </w:r>
      <w:r>
        <w:rPr>
          <w:lang w:val="en-US" w:eastAsia="en-US" w:bidi="ar-SA"/>
        </w:rPr>
        <w:cr/>
      </w:r>
    </w:p>
    <w:p>
      <w:pPr>
        <w:keepNext w:val="0"/>
        <w:numPr>
          <w:numId w:val="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Why do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fail and how to avoid it, Tanvi Dubey, Yourstory.in, (April 19, 2018 Thursday)</w:t>
      </w:r>
      <w:r>
        <w:rPr>
          <w:lang w:val="en-US" w:eastAsia="en-US" w:bidi="ar-SA"/>
        </w:rPr>
        <w:cr/>
      </w:r>
    </w:p>
    <w:p>
      <w:pPr>
        <w:keepNext w:val="0"/>
        <w:numPr>
          <w:numId w:val="1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Sustainable funding and the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Hindustan Times, (December 9, 2022 Friday)</w:t>
      </w:r>
      <w:r>
        <w:rPr>
          <w:lang w:val="en-US" w:eastAsia="en-US" w:bidi="ar-SA"/>
        </w:rPr>
        <w:cr/>
      </w:r>
    </w:p>
    <w:p>
      <w:pPr>
        <w:keepNext w:val="0"/>
        <w:numPr>
          <w:numId w:val="1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22, 2023 Wednesday)</w:t>
      </w:r>
      <w:r>
        <w:rPr>
          <w:lang w:val="en-US" w:eastAsia="en-US" w:bidi="ar-SA"/>
        </w:rPr>
        <w:cr/>
      </w:r>
    </w:p>
    <w:p>
      <w:pPr>
        <w:keepNext w:val="0"/>
        <w:numPr>
          <w:numId w:val="1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22, 2023 Wednesday)</w:t>
      </w:r>
      <w:r>
        <w:rPr>
          <w:lang w:val="en-US" w:eastAsia="en-US" w:bidi="ar-SA"/>
        </w:rPr>
        <w:cr/>
      </w:r>
    </w:p>
    <w:p>
      <w:pPr>
        <w:keepNext w:val="0"/>
        <w:numPr>
          <w:numId w:val="1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21, 2023 Tuesday)</w:t>
      </w:r>
      <w:r>
        <w:rPr>
          <w:lang w:val="en-US" w:eastAsia="en-US" w:bidi="ar-SA"/>
        </w:rPr>
        <w:cr/>
      </w:r>
    </w:p>
    <w:p>
      <w:pPr>
        <w:keepNext w:val="0"/>
        <w:numPr>
          <w:numId w:val="1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21, 2023 Tuesday)</w:t>
      </w:r>
      <w:r>
        <w:rPr>
          <w:lang w:val="en-US" w:eastAsia="en-US" w:bidi="ar-SA"/>
        </w:rPr>
        <w:cr/>
      </w:r>
    </w:p>
    <w:p>
      <w:pPr>
        <w:keepNext w:val="0"/>
        <w:numPr>
          <w:numId w:val="1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20, 2023 Monday)</w:t>
      </w:r>
      <w:r>
        <w:rPr>
          <w:lang w:val="en-US" w:eastAsia="en-US" w:bidi="ar-SA"/>
        </w:rPr>
        <w:cr/>
      </w:r>
    </w:p>
    <w:p>
      <w:pPr>
        <w:keepNext w:val="0"/>
        <w:numPr>
          <w:numId w:val="1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 lags behind in number of impactful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Experts , Business Line, (March 20, 2023 Monday)</w:t>
      </w:r>
      <w:r>
        <w:rPr>
          <w:lang w:val="en-US" w:eastAsia="en-US" w:bidi="ar-SA"/>
        </w:rPr>
        <w:cr/>
      </w:r>
    </w:p>
    <w:p>
      <w:pPr>
        <w:keepNext w:val="0"/>
        <w:numPr>
          <w:numId w:val="1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16, 2023 Thursday)</w:t>
      </w:r>
      <w:r>
        <w:rPr>
          <w:lang w:val="en-US" w:eastAsia="en-US" w:bidi="ar-SA"/>
        </w:rPr>
        <w:cr/>
      </w:r>
    </w:p>
    <w:p>
      <w:pPr>
        <w:keepNext w:val="0"/>
        <w:numPr>
          <w:numId w:val="1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16, 2023 Thursday)</w:t>
      </w:r>
      <w:r>
        <w:rPr>
          <w:lang w:val="en-US" w:eastAsia="en-US" w:bidi="ar-SA"/>
        </w:rPr>
        <w:cr/>
      </w:r>
    </w:p>
    <w:p>
      <w:pPr>
        <w:keepNext w:val="0"/>
        <w:numPr>
          <w:numId w:val="2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15, 2023 Wednesday)</w:t>
      </w:r>
      <w:r>
        <w:rPr>
          <w:lang w:val="en-US" w:eastAsia="en-US" w:bidi="ar-SA"/>
        </w:rPr>
        <w:cr/>
      </w:r>
    </w:p>
    <w:p>
      <w:pPr>
        <w:keepNext w:val="0"/>
        <w:numPr>
          <w:numId w:val="2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knocks, Priyanka Golikeri, DNA, (October 29, 2018 Monday)</w:t>
      </w:r>
      <w:r>
        <w:rPr>
          <w:lang w:val="en-US" w:eastAsia="en-US" w:bidi="ar-SA"/>
        </w:rPr>
        <w:cr/>
      </w:r>
    </w:p>
    <w:p>
      <w:pPr>
        <w:keepNext w:val="0"/>
        <w:numPr>
          <w:numId w:val="2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12, 2023 Sunday)</w:t>
      </w:r>
      <w:r>
        <w:rPr>
          <w:lang w:val="en-US" w:eastAsia="en-US" w:bidi="ar-SA"/>
        </w:rPr>
        <w:cr/>
      </w:r>
    </w:p>
    <w:p>
      <w:pPr>
        <w:keepNext w:val="0"/>
        <w:numPr>
          <w:numId w:val="2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12, 2023 Sunday)</w:t>
      </w:r>
      <w:r>
        <w:rPr>
          <w:lang w:val="en-US" w:eastAsia="en-US" w:bidi="ar-SA"/>
        </w:rPr>
        <w:cr/>
      </w:r>
    </w:p>
    <w:p>
      <w:pPr>
        <w:keepNext w:val="0"/>
        <w:numPr>
          <w:numId w:val="2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12, 2023 Sunday)</w:t>
      </w:r>
      <w:r>
        <w:rPr>
          <w:lang w:val="en-US" w:eastAsia="en-US" w:bidi="ar-SA"/>
        </w:rPr>
        <w:cr/>
      </w:r>
    </w:p>
    <w:p>
      <w:pPr>
        <w:keepNext w:val="0"/>
        <w:numPr>
          <w:numId w:val="2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SVB fallout spreads around the world from London to Singapore, Business Line, (March 12, 2023 Sunday)</w:t>
      </w:r>
      <w:r>
        <w:rPr>
          <w:lang w:val="en-US" w:eastAsia="en-US" w:bidi="ar-SA"/>
        </w:rPr>
        <w:cr/>
      </w:r>
    </w:p>
    <w:p>
      <w:pPr>
        <w:keepNext w:val="0"/>
        <w:numPr>
          <w:numId w:val="2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Certain people used BSNL as 'cash cow' during UPA rule: Ashwini Vaishnaw; When Congress MP Jasbir Singh Gill asked about "theft of data ''from BSNL connections, the Communications Minister said data was much costlier during UPA's time., Liz Mathew, Indian Express, (December 15, 2022 Thursday)</w:t>
      </w:r>
      <w:r>
        <w:rPr>
          <w:lang w:val="en-US" w:eastAsia="en-US" w:bidi="ar-SA"/>
        </w:rPr>
        <w:cr/>
      </w:r>
    </w:p>
    <w:p>
      <w:pPr>
        <w:keepNext w:val="0"/>
        <w:numPr>
          <w:numId w:val="2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ANALYSIS: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2018; A round-</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2018's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carriers and those airlines that suspended, ceased operations or entered formal restructuring during the year, Flight International, FLIGHTGLOBAL.COM, (December 19, 2018)</w:t>
      </w:r>
      <w:r>
        <w:rPr>
          <w:lang w:val="en-US" w:eastAsia="en-US" w:bidi="ar-SA"/>
        </w:rPr>
        <w:cr/>
      </w:r>
    </w:p>
    <w:p>
      <w:pPr>
        <w:keepNext w:val="0"/>
        <w:numPr>
          <w:numId w:val="2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ANALYSIS: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2018; A round-</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of 2018's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carriers and those airlines that suspended, ceased operations or entered formal restructuring during the year, Flight International, FLIGHTGLOBAL.COM, (December 19, 2018)</w:t>
      </w:r>
      <w:r>
        <w:rPr>
          <w:lang w:val="en-US" w:eastAsia="en-US" w:bidi="ar-SA"/>
        </w:rPr>
        <w:cr/>
      </w:r>
    </w:p>
    <w:p>
      <w:pPr>
        <w:keepNext w:val="0"/>
        <w:numPr>
          <w:numId w:val="2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Amid funding winter, Indian tech industry begins to feel heat of Silicon Valley Bank collapse; The tech industry is the biggest customer of the Silicon Valley Bank (SVB), with a large number of 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especially in the SaaS (software as a service) sector that service US clients, having accounts at the bank., Soumyarendra Barik, Indian Express, (March 12, 2023 Sunday)</w:t>
      </w:r>
      <w:r>
        <w:rPr>
          <w:lang w:val="en-US" w:eastAsia="en-US" w:bidi="ar-SA"/>
        </w:rPr>
        <w:cr/>
      </w:r>
    </w:p>
    <w:p>
      <w:pPr>
        <w:keepNext w:val="0"/>
        <w:numPr>
          <w:numId w:val="3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Jhunjhunwala portfolio stock falls to hit all-time low on SVB exposure, MINT, (March 13, 2023 Monday)</w:t>
      </w:r>
      <w:r>
        <w:rPr>
          <w:lang w:val="en-US" w:eastAsia="en-US" w:bidi="ar-SA"/>
        </w:rPr>
        <w:cr/>
      </w:r>
    </w:p>
    <w:p>
      <w:pPr>
        <w:keepNext w:val="0"/>
        <w:numPr>
          <w:numId w:val="3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'Learning from Elon Musk, this journey has been a Roller Coaster Ride' - Appalla Saikiran, BW Online Bureau, Business World, (November 24, 2022)</w:t>
      </w:r>
      <w:r>
        <w:rPr>
          <w:lang w:val="en-US" w:eastAsia="en-US" w:bidi="ar-SA"/>
        </w:rPr>
        <w:cr/>
      </w:r>
    </w:p>
    <w:p>
      <w:pPr>
        <w:keepNext w:val="0"/>
        <w:numPr>
          <w:numId w:val="3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 selection of the five best books in a year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unicorns, Business Standard, (December 25, 2021 Saturday)</w:t>
      </w:r>
      <w:r>
        <w:rPr>
          <w:lang w:val="en-US" w:eastAsia="en-US" w:bidi="ar-SA"/>
        </w:rPr>
        <w:cr/>
      </w:r>
    </w:p>
    <w:p>
      <w:pPr>
        <w:keepNext w:val="0"/>
        <w:numPr>
          <w:numId w:val="3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7 famous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shutdowns that happened last year, Neha Gupta, Yourstory.in, (April 26, 2018 Thursday)</w:t>
      </w:r>
      <w:r>
        <w:rPr>
          <w:lang w:val="en-US" w:eastAsia="en-US" w:bidi="ar-SA"/>
        </w:rPr>
        <w:cr/>
      </w:r>
    </w:p>
    <w:p>
      <w:pPr>
        <w:keepNext w:val="0"/>
        <w:numPr>
          <w:numId w:val="3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Biggest banking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since 2008: Silicon Valley Bank collapses as depositors pull cash, Millennium Post Newspaper, (March 12, 2023 Sunday)</w:t>
      </w:r>
      <w:r>
        <w:rPr>
          <w:lang w:val="en-US" w:eastAsia="en-US" w:bidi="ar-SA"/>
        </w:rPr>
        <w:cr/>
      </w:r>
    </w:p>
    <w:p>
      <w:pPr>
        <w:keepNext w:val="0"/>
        <w:numPr>
          <w:numId w:val="3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Why Failing Fast Is Good Decoding The Lean </w:t>
      </w:r>
      <w:r>
        <w:rPr>
          <w:rFonts w:ascii="arial" w:eastAsia="arial" w:hAnsi="arial" w:cs="arial"/>
          <w:b/>
          <w:i/>
          <w:color w:val="000000"/>
          <w:sz w:val="20"/>
          <w:u w:val="single"/>
          <w:lang w:val="en-US" w:eastAsia="en-US" w:bidi="ar-SA"/>
        </w:rPr>
        <w:t>Start Up</w:t>
      </w:r>
      <w:r>
        <w:rPr>
          <w:rFonts w:ascii="arial" w:eastAsia="arial" w:hAnsi="arial" w:cs="arial"/>
          <w:color w:val="000000"/>
          <w:sz w:val="20"/>
          <w:lang w:val="en-US" w:eastAsia="en-US" w:bidi="ar-SA"/>
        </w:rPr>
        <w:t xml:space="preserve"> Theory, Mohamad Faraz, Business World, (November 16, 2021)</w:t>
      </w:r>
      <w:r>
        <w:rPr>
          <w:lang w:val="en-US" w:eastAsia="en-US" w:bidi="ar-SA"/>
        </w:rPr>
        <w:cr/>
      </w:r>
    </w:p>
    <w:p>
      <w:pPr>
        <w:keepNext w:val="0"/>
        <w:numPr>
          <w:numId w:val="3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ANALYSIS: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outweigh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over summer months; After a challenging first few months of the year in which a number of high-profile carriers were forced to suspend operations amid mounting financial problems, the summer months have largely proved a stable period in which more attention has focused on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projects., Flight International, FLIGHTGLOBAL.COM, (August 30, 2019)</w:t>
      </w:r>
      <w:r>
        <w:rPr>
          <w:lang w:val="en-US" w:eastAsia="en-US" w:bidi="ar-SA"/>
        </w:rPr>
        <w:cr/>
      </w:r>
    </w:p>
    <w:p>
      <w:pPr>
        <w:keepNext w:val="0"/>
        <w:numPr>
          <w:numId w:val="3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Firm assists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showing high-impact potential, The Sunday Independent (South Africa), METL</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Pg. 6, (May 8, 2022)</w:t>
      </w:r>
      <w:r>
        <w:rPr>
          <w:lang w:val="en-US" w:eastAsia="en-US" w:bidi="ar-SA"/>
        </w:rPr>
        <w:cr/>
      </w:r>
    </w:p>
    <w:p>
      <w:pPr>
        <w:keepNext w:val="0"/>
        <w:numPr>
          <w:numId w:val="3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'AI is helping in the expansion of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healthcare companies to great extent', eHealth Network, eHealth, (January 11, 2023)</w:t>
      </w:r>
      <w:r>
        <w:rPr>
          <w:lang w:val="en-US" w:eastAsia="en-US" w:bidi="ar-SA"/>
        </w:rPr>
        <w:cr/>
      </w:r>
    </w:p>
    <w:p>
      <w:pPr>
        <w:keepNext w:val="0"/>
        <w:numPr>
          <w:numId w:val="3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Madhya Pradesh: Engineers aplenty, but very few employable, Tina Khatri, Free Press Journal (India), (September 15, 2021)</w:t>
      </w:r>
      <w:r>
        <w:rPr>
          <w:lang w:val="en-US" w:eastAsia="en-US" w:bidi="ar-SA"/>
        </w:rPr>
        <w:cr/>
      </w:r>
    </w:p>
    <w:p>
      <w:pPr>
        <w:keepNext w:val="0"/>
        <w:numPr>
          <w:numId w:val="4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How the Silicon Valley Bank debacle unfolded &amp; rocked India's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ecosystem; Silicon Valley Bank, a lender to some of the biggest names in the tech world, became the largest bank to fail since the 2008 financial crisis. Its shutdown sparked panic among Indian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founders, who had more than $250,000 parked in the bank., Soumyarendra Barik, Indian Express, (March 14, 2023 Tuesday)</w:t>
      </w:r>
      <w:r>
        <w:rPr>
          <w:lang w:val="en-US" w:eastAsia="en-US" w:bidi="ar-SA"/>
        </w:rPr>
        <w:cr/>
      </w:r>
    </w:p>
    <w:p>
      <w:pPr>
        <w:keepNext w:val="0"/>
        <w:numPr>
          <w:numId w:val="4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5 UX mistakes that make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inevitable, Sahil Vaidya, Yourstory.in, (June 11, 2019 Tuesday)</w:t>
      </w:r>
      <w:r>
        <w:rPr>
          <w:lang w:val="en-US" w:eastAsia="en-US" w:bidi="ar-SA"/>
        </w:rPr>
        <w:cr/>
      </w:r>
    </w:p>
    <w:p>
      <w:pPr>
        <w:keepNext w:val="0"/>
        <w:numPr>
          <w:numId w:val="4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Success Story of Successful Fintech Entrepreneur Divya Choudhary, Ali Bajwa, Newstex Blogs  TechBullion, (August 20, 2022 Saturday)</w:t>
      </w:r>
      <w:r>
        <w:rPr>
          <w:lang w:val="en-US" w:eastAsia="en-US" w:bidi="ar-SA"/>
        </w:rPr>
        <w:cr/>
      </w:r>
    </w:p>
    <w:p>
      <w:pPr>
        <w:keepNext w:val="0"/>
        <w:numPr>
          <w:numId w:val="4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ANALYSIS: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 2018 update;  E An update on latest developments in the progress of some of the planned airline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together with those airlines that have suspended or ceased operations in recent months, Flight International, FLIGHTGLOBAL.COM, (August 16, 2018)</w:t>
      </w:r>
      <w:r>
        <w:rPr>
          <w:lang w:val="en-US" w:eastAsia="en-US" w:bidi="ar-SA"/>
        </w:rPr>
        <w:cr/>
      </w:r>
    </w:p>
    <w:p>
      <w:pPr>
        <w:keepNext w:val="0"/>
        <w:numPr>
          <w:numId w:val="4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Caspian Debt partners with IIM-A incubator CIIE to launch Innocity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School, Business Line, (December 3, 2020 Thursday)</w:t>
      </w:r>
      <w:r>
        <w:rPr>
          <w:lang w:val="en-US" w:eastAsia="en-US" w:bidi="ar-SA"/>
        </w:rPr>
        <w:cr/>
      </w:r>
    </w:p>
    <w:p>
      <w:pPr>
        <w:keepNext w:val="0"/>
        <w:numPr>
          <w:numId w:val="4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Tech for good?; ENTREPRENEURSHIP AND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ALONE DO NOT ALWAYS CREATE ECONOMIC AND SOCIAL IMPACT. ALEX IRWIN-HUNT REPORTS, ALEX IRWIN-HUNT, Foreign Direct Investment (fDI), NEWS; TEASERS</w:t>
      </w: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Pg. 20,21,22,24,25, (August 11, 2021)</w:t>
      </w:r>
      <w:r>
        <w:rPr>
          <w:lang w:val="en-US" w:eastAsia="en-US" w:bidi="ar-SA"/>
        </w:rPr>
        <w:cr/>
      </w:r>
    </w:p>
    <w:p>
      <w:pPr>
        <w:keepNext w:val="0"/>
        <w:numPr>
          <w:numId w:val="4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Triple Chasm helps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make the leap to SME success, By Mike Scialom Mike.scialom@iliffemedia.co.uk, Cambridge Independent, (March 9, 2022)</w:t>
      </w:r>
      <w:r>
        <w:rPr>
          <w:lang w:val="en-US" w:eastAsia="en-US" w:bidi="ar-SA"/>
        </w:rPr>
        <w:cr/>
      </w:r>
    </w:p>
    <w:p>
      <w:pPr>
        <w:keepNext w:val="0"/>
        <w:numPr>
          <w:numId w:val="4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Strategies For Promoting Entrepreneurship And Creating Student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Prof (Dr) Manoj Joshi , Dr Aseem Chauhan Dr Ashok Kumar, Business World, (December 1, 2022)</w:t>
      </w:r>
      <w:r>
        <w:rPr>
          <w:lang w:val="en-US" w:eastAsia="en-US" w:bidi="ar-SA"/>
        </w:rPr>
        <w:cr/>
      </w:r>
    </w:p>
    <w:p>
      <w:pPr>
        <w:keepNext w:val="0"/>
        <w:numPr>
          <w:numId w:val="4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in rest of the world, Piyush Goyal tells Lok Sabha, The Times of India (TOI), INDIA, (December 16, 2022 Friday)</w:t>
      </w:r>
      <w:r>
        <w:rPr>
          <w:lang w:val="en-US" w:eastAsia="en-US" w:bidi="ar-SA"/>
        </w:rPr>
        <w:cr/>
      </w:r>
    </w:p>
    <w:p>
      <w:pPr>
        <w:keepNext w:val="0"/>
        <w:numPr>
          <w:numId w:val="4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2010-2019: Investments, Key Industry Drivers, Regional Markets, Company Profiles, M2 PressWIRE, (December 3, 2019 Tuesday)</w:t>
      </w:r>
      <w:r>
        <w:rPr>
          <w:lang w:val="en-US" w:eastAsia="en-US" w:bidi="ar-SA"/>
        </w:rPr>
        <w:cr/>
      </w:r>
    </w:p>
    <w:p>
      <w:pPr>
        <w:keepNext w:val="0"/>
        <w:numPr>
          <w:numId w:val="5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come to a stop, Shweta Verma, Dataquest, (June 23, 2021)</w:t>
      </w:r>
      <w:r>
        <w:rPr>
          <w:lang w:val="en-US" w:eastAsia="en-US" w:bidi="ar-SA"/>
        </w:rPr>
        <w:cr/>
      </w:r>
    </w:p>
    <w:p>
      <w:pPr>
        <w:keepNext w:val="0"/>
        <w:numPr>
          <w:numId w:val="5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What's behind 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most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The Economic Times, COMPANY, (March 25, 2023 Saturday)</w:t>
      </w:r>
      <w:r>
        <w:rPr>
          <w:lang w:val="en-US" w:eastAsia="en-US" w:bidi="ar-SA"/>
        </w:rPr>
        <w:cr/>
      </w:r>
    </w:p>
    <w:p>
      <w:pPr>
        <w:keepNext w:val="0"/>
        <w:numPr>
          <w:numId w:val="5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Get to Right Unit Economics Within 3-4 Years Incorporation, Says Vidur Vyas of NorthSide, Franchising World, (November 23, 2022)</w:t>
      </w:r>
      <w:r>
        <w:rPr>
          <w:lang w:val="en-US" w:eastAsia="en-US" w:bidi="ar-SA"/>
        </w:rPr>
        <w:cr/>
      </w:r>
    </w:p>
    <w:p>
      <w:pPr>
        <w:keepNext w:val="0"/>
        <w:numPr>
          <w:numId w:val="5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in rest of the world, Goyal tells LS, TIMES NEWS NETWORK, Times of India (Electronic Edition), TIMES NATION, (December 15, 2022 Thursday)</w:t>
      </w:r>
      <w:r>
        <w:rPr>
          <w:lang w:val="en-US" w:eastAsia="en-US" w:bidi="ar-SA"/>
        </w:rPr>
        <w:cr/>
      </w:r>
    </w:p>
    <w:p>
      <w:pPr>
        <w:keepNext w:val="0"/>
        <w:numPr>
          <w:numId w:val="5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in rest of the world, Goyal tells LS, TIMES NEWS NETWORK, Times of India (Electronic Edition), TIMES NATION, (December 15, 2022 Thursday)</w:t>
      </w:r>
      <w:r>
        <w:rPr>
          <w:lang w:val="en-US" w:eastAsia="en-US" w:bidi="ar-SA"/>
        </w:rPr>
        <w:cr/>
      </w:r>
    </w:p>
    <w:p>
      <w:pPr>
        <w:keepNext w:val="0"/>
        <w:numPr>
          <w:numId w:val="5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the world: Goyal, TIMES NEWS NETWORK, Times of India (Electronic Edition), TIMES NATION, (December 15, 2022 Thursday)</w:t>
      </w:r>
      <w:r>
        <w:rPr>
          <w:lang w:val="en-US" w:eastAsia="en-US" w:bidi="ar-SA"/>
        </w:rPr>
        <w:cr/>
      </w:r>
    </w:p>
    <w:p>
      <w:pPr>
        <w:keepNext w:val="0"/>
        <w:numPr>
          <w:numId w:val="5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come to a stop, CXOToday.com, (June 24, 2021)</w:t>
      </w:r>
      <w:r>
        <w:rPr>
          <w:lang w:val="en-US" w:eastAsia="en-US" w:bidi="ar-SA"/>
        </w:rPr>
        <w:cr/>
      </w:r>
    </w:p>
    <w:p>
      <w:pPr>
        <w:keepNext w:val="0"/>
        <w:numPr>
          <w:numId w:val="5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Why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come to a stop, Data Quest, (June 23, 2021 Wednesday)</w:t>
      </w:r>
      <w:r>
        <w:rPr>
          <w:lang w:val="en-US" w:eastAsia="en-US" w:bidi="ar-SA"/>
        </w:rPr>
        <w:cr/>
      </w:r>
    </w:p>
    <w:p>
      <w:pPr>
        <w:keepNext w:val="0"/>
        <w:numPr>
          <w:numId w:val="5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From protective coatings to stop water evaporating to farmer-driven eco-movements. How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are combating drought, Impact News Service, (January 11, 2023 Wednesday)</w:t>
      </w:r>
      <w:r>
        <w:rPr>
          <w:lang w:val="en-US" w:eastAsia="en-US" w:bidi="ar-SA"/>
        </w:rPr>
        <w:cr/>
      </w:r>
    </w:p>
    <w:p>
      <w:pPr>
        <w:keepNext w:val="0"/>
        <w:numPr>
          <w:numId w:val="5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Global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Report, 2010-2019, GlobeNewswire, RESEARCH ANALYSIS AND REPORTS, (December 3, 2019 Tuesday)</w:t>
      </w:r>
      <w:r>
        <w:rPr>
          <w:lang w:val="en-US" w:eastAsia="en-US" w:bidi="ar-SA"/>
        </w:rPr>
        <w:cr/>
      </w:r>
    </w:p>
    <w:p>
      <w:pPr>
        <w:keepNext w:val="0"/>
        <w:numPr>
          <w:numId w:val="6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2010-2019: Investments, Key Industry Drivers, Regional Markets, Company Profiles - ResearchAndMarkets.com, Business Wire, (December 3, 2019 Tuesday)</w:t>
      </w:r>
      <w:r>
        <w:rPr>
          <w:lang w:val="en-US" w:eastAsia="en-US" w:bidi="ar-SA"/>
        </w:rPr>
        <w:cr/>
      </w:r>
    </w:p>
    <w:p>
      <w:pPr>
        <w:keepNext w:val="0"/>
        <w:numPr>
          <w:numId w:val="6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rest of world: Goyal, TIMES NEWS NETWORK, Times of India (Electronic Edition), TIMES SPORT, (December 15, 2022 Thursday)</w:t>
      </w:r>
      <w:r>
        <w:rPr>
          <w:lang w:val="en-US" w:eastAsia="en-US" w:bidi="ar-SA"/>
        </w:rPr>
        <w:cr/>
      </w:r>
    </w:p>
    <w:p>
      <w:pPr>
        <w:keepNext w:val="0"/>
        <w:numPr>
          <w:numId w:val="6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Apparel industry experts investing within the industry, Dheeraj Tagra, Apparel Resources, (September 17, 2022 Saturday)</w:t>
      </w:r>
      <w:r>
        <w:rPr>
          <w:lang w:val="en-US" w:eastAsia="en-US" w:bidi="ar-SA"/>
        </w:rPr>
        <w:cr/>
      </w:r>
    </w:p>
    <w:p>
      <w:pPr>
        <w:keepNext w:val="0"/>
        <w:numPr>
          <w:numId w:val="6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Experts cite four major challenges to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The Citizen (Tanzania), (April 12, 2018 Thursday)</w:t>
      </w:r>
      <w:r>
        <w:rPr>
          <w:lang w:val="en-US" w:eastAsia="en-US" w:bidi="ar-SA"/>
        </w:rPr>
        <w:cr/>
      </w:r>
    </w:p>
    <w:p>
      <w:pPr>
        <w:keepNext w:val="0"/>
        <w:numPr>
          <w:numId w:val="6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NIT Andhra Pradesh Encourages Researchers Towards Innovation and Entrepreneurship, India Education Diary, (October 8, 2021 Friday)</w:t>
      </w:r>
      <w:r>
        <w:rPr>
          <w:lang w:val="en-US" w:eastAsia="en-US" w:bidi="ar-SA"/>
        </w:rPr>
        <w:cr/>
      </w:r>
    </w:p>
    <w:p>
      <w:pPr>
        <w:keepNext w:val="0"/>
        <w:numPr>
          <w:numId w:val="6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Apparel Industry Experts Investing Within The Industry, Apparel Online, (September 1, 2022)</w:t>
      </w:r>
      <w:r>
        <w:rPr>
          <w:lang w:val="en-US" w:eastAsia="en-US" w:bidi="ar-SA"/>
        </w:rPr>
        <w:cr/>
      </w:r>
    </w:p>
    <w:p>
      <w:pPr>
        <w:keepNext w:val="0"/>
        <w:numPr>
          <w:numId w:val="6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Technology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fail fast succeed faster, IT Next, (May 25, 2020)</w:t>
      </w:r>
      <w:r>
        <w:rPr>
          <w:lang w:val="en-US" w:eastAsia="en-US" w:bidi="ar-SA"/>
        </w:rPr>
        <w:cr/>
      </w:r>
    </w:p>
    <w:p>
      <w:pPr>
        <w:keepNext w:val="0"/>
        <w:numPr>
          <w:numId w:val="6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The myth and magic of unicorns, Business Standard, (April 13, 2021 Tuesday)</w:t>
      </w:r>
      <w:r>
        <w:rPr>
          <w:lang w:val="en-US" w:eastAsia="en-US" w:bidi="ar-SA"/>
        </w:rPr>
        <w:cr/>
      </w:r>
    </w:p>
    <w:p>
      <w:pPr>
        <w:keepNext w:val="0"/>
        <w:numPr>
          <w:numId w:val="6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2019 Report on the World's 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that </w:t>
      </w:r>
      <w:r>
        <w:rPr>
          <w:rFonts w:ascii="arial" w:eastAsia="arial" w:hAnsi="arial" w:cs="arial"/>
          <w:b/>
          <w:i/>
          <w:color w:val="000000"/>
          <w:sz w:val="20"/>
          <w:u w:val="single"/>
          <w:lang w:val="en-US" w:eastAsia="en-US" w:bidi="ar-SA"/>
        </w:rPr>
        <w:t>Started</w:t>
      </w:r>
      <w:r>
        <w:rPr>
          <w:rFonts w:ascii="arial" w:eastAsia="arial" w:hAnsi="arial" w:cs="arial"/>
          <w:color w:val="000000"/>
          <w:sz w:val="20"/>
          <w:lang w:val="en-US" w:eastAsia="en-US" w:bidi="ar-SA"/>
        </w:rPr>
        <w:t xml:space="preserve"> After 2010, Noting Strategic Alliances &amp; Acquisitions, Global English (Middle East and North Africa Financial Network), (December 6, 2019 Friday)</w:t>
      </w:r>
      <w:r>
        <w:rPr>
          <w:lang w:val="en-US" w:eastAsia="en-US" w:bidi="ar-SA"/>
        </w:rPr>
        <w:cr/>
      </w:r>
    </w:p>
    <w:p>
      <w:pPr>
        <w:keepNext w:val="0"/>
        <w:numPr>
          <w:numId w:val="6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Should taxpayers fund credit guarantee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MINT, (October 11, 2022 Tuesday)</w:t>
      </w:r>
      <w:r>
        <w:rPr>
          <w:lang w:val="en-US" w:eastAsia="en-US" w:bidi="ar-SA"/>
        </w:rPr>
        <w:cr/>
      </w:r>
    </w:p>
    <w:p>
      <w:pPr>
        <w:keepNext w:val="0"/>
        <w:numPr>
          <w:numId w:val="7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Banks need a tight framework, say experts, Business Line, (November 21, 2021 Sunday)</w:t>
      </w:r>
      <w:r>
        <w:rPr>
          <w:lang w:val="en-US" w:eastAsia="en-US" w:bidi="ar-SA"/>
        </w:rPr>
        <w:cr/>
      </w:r>
    </w:p>
    <w:p>
      <w:pPr>
        <w:keepNext w:val="0"/>
        <w:numPr>
          <w:numId w:val="7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Here's all you need to know; Investing in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can be tricky and complicated. It is important for investors to understand the value they can bring to the table as well as their risk appetite., The Financial Express, (December 2, 2021 Thursday)</w:t>
      </w:r>
      <w:r>
        <w:rPr>
          <w:lang w:val="en-US" w:eastAsia="en-US" w:bidi="ar-SA"/>
        </w:rPr>
        <w:cr/>
      </w:r>
    </w:p>
    <w:p>
      <w:pPr>
        <w:keepNext w:val="0"/>
        <w:numPr>
          <w:numId w:val="7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Functioning In A Financially Intelligent Way: Anil Lamba, Director, Lamcon, Bhupendra Paintola, Business World, (January 23, 2023)</w:t>
      </w:r>
      <w:r>
        <w:rPr>
          <w:lang w:val="en-US" w:eastAsia="en-US" w:bidi="ar-SA"/>
        </w:rPr>
        <w:cr/>
      </w:r>
    </w:p>
    <w:p>
      <w:pPr>
        <w:keepNext w:val="0"/>
        <w:numPr>
          <w:numId w:val="7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rest of world: Goyal, TIMES NEWS NETWORK, Times of India (Electronic Edition), TIMES NATION, (December 15, 2022 Thursday)</w:t>
      </w:r>
      <w:r>
        <w:rPr>
          <w:lang w:val="en-US" w:eastAsia="en-US" w:bidi="ar-SA"/>
        </w:rPr>
        <w:cr/>
      </w:r>
    </w:p>
    <w:p>
      <w:pPr>
        <w:keepNext w:val="0"/>
        <w:numPr>
          <w:numId w:val="7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It's time to change the way India does business; Regulatory cholesterol is one of the reasons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to lose heart-the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quite high, but closure can take more than two years, Sumita Kale &amp; Rishi Agarwal, The Financial Express, (July 16, 2019 Tuesday)</w:t>
      </w:r>
      <w:r>
        <w:rPr>
          <w:lang w:val="en-US" w:eastAsia="en-US" w:bidi="ar-SA"/>
        </w:rPr>
        <w:cr/>
      </w:r>
    </w:p>
    <w:p>
      <w:pPr>
        <w:keepNext w:val="0"/>
        <w:numPr>
          <w:numId w:val="7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Indore: Yaas adding to Covid woes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WiFi crash for prolonged periods affecting delivery schedules, Staff Reporter, Free Press Journal (India), (May 29, 2021)</w:t>
      </w:r>
      <w:r>
        <w:rPr>
          <w:lang w:val="en-US" w:eastAsia="en-US" w:bidi="ar-SA"/>
        </w:rPr>
        <w:cr/>
      </w:r>
    </w:p>
    <w:p>
      <w:pPr>
        <w:keepNext w:val="0"/>
        <w:numPr>
          <w:numId w:val="7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Get to Right Unit Economics Within 3-4 Years Incorporation, Says Vidur Vyas of NorthSide, Franchising World, (September 7, 2022)</w:t>
      </w:r>
      <w:r>
        <w:rPr>
          <w:lang w:val="en-US" w:eastAsia="en-US" w:bidi="ar-SA"/>
        </w:rPr>
        <w:cr/>
      </w:r>
    </w:p>
    <w:p>
      <w:pPr>
        <w:keepNext w:val="0"/>
        <w:numPr>
          <w:numId w:val="7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Experts stress on reducing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Shiladitya Pandit, The Times of India (TOI), PUNE, (December 20, 2020 Sunday)</w:t>
      </w:r>
      <w:r>
        <w:rPr>
          <w:lang w:val="en-US" w:eastAsia="en-US" w:bidi="ar-SA"/>
        </w:rPr>
        <w:cr/>
      </w:r>
    </w:p>
    <w:p>
      <w:pPr>
        <w:keepNext w:val="0"/>
        <w:numPr>
          <w:numId w:val="7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Soonicorns, Unicorns and Now Decacorns: The Golden Era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Has Arrived in India!, Supriya, CIOL, (August 26, 2022 Friday)</w:t>
      </w:r>
      <w:r>
        <w:rPr>
          <w:lang w:val="en-US" w:eastAsia="en-US" w:bidi="ar-SA"/>
        </w:rPr>
        <w:cr/>
      </w:r>
    </w:p>
    <w:p>
      <w:pPr>
        <w:keepNext w:val="0"/>
        <w:numPr>
          <w:numId w:val="7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Fashion Tech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Global English (Middle East and North Africa Financial Network), (December 4, 2019 Wednesday)</w:t>
      </w:r>
      <w:r>
        <w:rPr>
          <w:lang w:val="en-US" w:eastAsia="en-US" w:bidi="ar-SA"/>
        </w:rPr>
        <w:cr/>
      </w:r>
    </w:p>
    <w:p>
      <w:pPr>
        <w:keepNext w:val="0"/>
        <w:numPr>
          <w:numId w:val="8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Experts stress on reducing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Times of India (Electronic Edition), TIMES CITY, (December 19, 2020 Saturday)</w:t>
      </w:r>
      <w:r>
        <w:rPr>
          <w:lang w:val="en-US" w:eastAsia="en-US" w:bidi="ar-SA"/>
        </w:rPr>
        <w:cr/>
      </w:r>
    </w:p>
    <w:p>
      <w:pPr>
        <w:keepNext w:val="0"/>
        <w:numPr>
          <w:numId w:val="8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XIMB conducted by XAVION 2020 - entrepreneurship summit, Orissa Diary, (January 12, 2020 Sunday)</w:t>
      </w:r>
      <w:r>
        <w:rPr>
          <w:lang w:val="en-US" w:eastAsia="en-US" w:bidi="ar-SA"/>
        </w:rPr>
        <w:cr/>
      </w:r>
    </w:p>
    <w:p>
      <w:pPr>
        <w:keepNext w:val="0"/>
        <w:numPr>
          <w:numId w:val="8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The magic sauce that goes into successful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The Financial ExpressBy Saurabh SaxenaThe common narrative around the success or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is much like what we have seen and heard in stock markets over the past many decades. Successes get a loudspeaker, while </w:t>
      </w:r>
      <w:r>
        <w:rPr>
          <w:rFonts w:ascii="arial" w:eastAsia="arial" w:hAnsi="arial" w:cs="arial"/>
          <w:b/>
          <w:i/>
          <w:color w:val="000000"/>
          <w:sz w:val="20"/>
          <w:u w:val="single"/>
          <w:lang w:val="en-US" w:eastAsia="en-US" w:bidi="ar-SA"/>
        </w:rPr>
        <w:t>failures</w:t>
      </w:r>
      <w:r>
        <w:rPr>
          <w:rFonts w:ascii="arial" w:eastAsia="arial" w:hAnsi="arial" w:cs="arial"/>
          <w:color w:val="000000"/>
          <w:sz w:val="20"/>
          <w:lang w:val="en-US" w:eastAsia="en-US" w:bidi="ar-SA"/>
        </w:rPr>
        <w:t xml:space="preserve"> fade into oblivion wi..., Saurabh Saxena, The Financial Express, (December 11, 2022 Sunday)</w:t>
      </w:r>
      <w:r>
        <w:rPr>
          <w:lang w:val="en-US" w:eastAsia="en-US" w:bidi="ar-SA"/>
        </w:rPr>
        <w:cr/>
      </w:r>
    </w:p>
    <w:p>
      <w:pPr>
        <w:keepNext w:val="0"/>
        <w:numPr>
          <w:numId w:val="8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Important points to keep in mind so that your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doesn't fail, India Today Online, (October 11, 2022 Tuesday)</w:t>
      </w:r>
      <w:r>
        <w:rPr>
          <w:lang w:val="en-US" w:eastAsia="en-US" w:bidi="ar-SA"/>
        </w:rPr>
        <w:cr/>
      </w:r>
    </w:p>
    <w:p>
      <w:pPr>
        <w:keepNext w:val="0"/>
        <w:numPr>
          <w:numId w:val="84"/>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XIMB conducted by XAVION 2020 - entrepreneurship summit, India Education Diary, (January 12, 2020 Sunday)</w:t>
      </w:r>
      <w:r>
        <w:rPr>
          <w:lang w:val="en-US" w:eastAsia="en-US" w:bidi="ar-SA"/>
        </w:rPr>
        <w:cr/>
      </w:r>
    </w:p>
    <w:p>
      <w:pPr>
        <w:keepNext w:val="0"/>
        <w:numPr>
          <w:numId w:val="8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TiE Nagpur Chapter and RCOEM TBI Foundation successfully launch EDP, Business Bureau, The Hitavada, (April 14, 2022 Thursday)</w:t>
      </w:r>
      <w:r>
        <w:rPr>
          <w:lang w:val="en-US" w:eastAsia="en-US" w:bidi="ar-SA"/>
        </w:rPr>
        <w:cr/>
      </w:r>
    </w:p>
    <w:p>
      <w:pPr>
        <w:keepNext w:val="0"/>
        <w:numPr>
          <w:numId w:val="8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Success rate of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in India higher than the rest of world: Goyal, TIMES NEWS NETWORK, Times of India (Electronic Edition), TIMES NATION, (December 15, 2022 Thursday)</w:t>
      </w:r>
      <w:r>
        <w:rPr>
          <w:lang w:val="en-US" w:eastAsia="en-US" w:bidi="ar-SA"/>
        </w:rPr>
        <w:cr/>
      </w:r>
    </w:p>
    <w:p>
      <w:pPr>
        <w:keepNext w:val="0"/>
        <w:numPr>
          <w:numId w:val="8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Get set, go and never falter, The Pioneer (India), (May 3, 2019 Friday)</w:t>
      </w:r>
      <w:r>
        <w:rPr>
          <w:lang w:val="en-US" w:eastAsia="en-US" w:bidi="ar-SA"/>
        </w:rPr>
        <w:cr/>
      </w:r>
    </w:p>
    <w:p>
      <w:pPr>
        <w:keepNext w:val="0"/>
        <w:numPr>
          <w:numId w:val="8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5 Steps to Build a Strong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Brand In 2023, Agnelorajesh Athaide, The Telegraph (India), (February 28, 2023 Tuesday)</w:t>
      </w:r>
      <w:r>
        <w:rPr>
          <w:lang w:val="en-US" w:eastAsia="en-US" w:bidi="ar-SA"/>
        </w:rPr>
        <w:cr/>
      </w:r>
    </w:p>
    <w:p>
      <w:pPr>
        <w:keepNext w:val="0"/>
        <w:numPr>
          <w:numId w:val="8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13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xml:space="preserve"> go belly-</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during the Covid-19 period, Rajesh Kurup, Newstex Blogs  The Hindu Business Line, (June 2, 2021 Wednesday)</w:t>
      </w:r>
      <w:r>
        <w:rPr>
          <w:lang w:val="en-US" w:eastAsia="en-US" w:bidi="ar-SA"/>
        </w:rPr>
        <w:cr/>
      </w:r>
    </w:p>
    <w:p>
      <w:pPr>
        <w:keepNext w:val="0"/>
        <w:numPr>
          <w:numId w:val="90"/>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Investing or Focusing on AI Does Not Alone Assure Success, Indian Technology news, (May 2, 2019 Thursday)</w:t>
      </w:r>
      <w:r>
        <w:rPr>
          <w:lang w:val="en-US" w:eastAsia="en-US" w:bidi="ar-SA"/>
        </w:rPr>
        <w:cr/>
      </w:r>
    </w:p>
    <w:p>
      <w:pPr>
        <w:keepNext w:val="0"/>
        <w:numPr>
          <w:numId w:val="91"/>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Dream, determination, defeat - six lessons in analysing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failure</w:t>
      </w:r>
      <w:r>
        <w:rPr>
          <w:rFonts w:ascii="arial" w:eastAsia="arial" w:hAnsi="arial" w:cs="arial"/>
          <w:color w:val="000000"/>
          <w:sz w:val="20"/>
          <w:lang w:val="en-US" w:eastAsia="en-US" w:bidi="ar-SA"/>
        </w:rPr>
        <w:t xml:space="preserve"> from a candid entrepreneur story, Madanmohan Rao, Yourstory.in, (February 2, 2022 Wednesday)</w:t>
      </w:r>
      <w:r>
        <w:rPr>
          <w:lang w:val="en-US" w:eastAsia="en-US" w:bidi="ar-SA"/>
        </w:rPr>
        <w:cr/>
      </w:r>
    </w:p>
    <w:p>
      <w:pPr>
        <w:keepNext w:val="0"/>
        <w:numPr>
          <w:numId w:val="9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Will SETU help India to build more unicorns?, MINT, (September 11, 2022 Sunday)</w:t>
      </w:r>
      <w:r>
        <w:rPr>
          <w:lang w:val="en-US" w:eastAsia="en-US" w:bidi="ar-SA"/>
        </w:rPr>
        <w:cr/>
      </w:r>
    </w:p>
    <w:p>
      <w:pPr>
        <w:keepNext w:val="0"/>
        <w:numPr>
          <w:numId w:val="95"/>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Are you a tech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Don't fail at its distribution, Vikram Kumar, Yourstory.in, (August 22, 2018 Wednesday)</w:t>
      </w:r>
      <w:r>
        <w:rPr>
          <w:lang w:val="en-US" w:eastAsia="en-US" w:bidi="ar-SA"/>
        </w:rPr>
        <w:cr/>
      </w:r>
    </w:p>
    <w:p>
      <w:pPr>
        <w:keepNext w:val="0"/>
        <w:numPr>
          <w:numId w:val="96"/>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Two Japanese VC funds back India's first </w:t>
      </w:r>
      <w:r>
        <w:rPr>
          <w:rFonts w:ascii="arial" w:eastAsia="arial" w:hAnsi="arial" w:cs="arial"/>
          <w:b/>
          <w:i/>
          <w:color w:val="000000"/>
          <w:sz w:val="20"/>
          <w:u w:val="single"/>
          <w:lang w:val="en-US" w:eastAsia="en-US" w:bidi="ar-SA"/>
        </w:rPr>
        <w:t>start-up</w:t>
      </w:r>
      <w:r>
        <w:rPr>
          <w:rFonts w:ascii="arial" w:eastAsia="arial" w:hAnsi="arial" w:cs="arial"/>
          <w:color w:val="000000"/>
          <w:sz w:val="20"/>
          <w:lang w:val="en-US" w:eastAsia="en-US" w:bidi="ar-SA"/>
        </w:rPr>
        <w:t xml:space="preserve"> studio, KR Srivats, The Hindu Business Line, (September 25, 2018 Tuesday)</w:t>
      </w:r>
      <w:r>
        <w:rPr>
          <w:lang w:val="en-US" w:eastAsia="en-US" w:bidi="ar-SA"/>
        </w:rPr>
        <w:cr/>
      </w:r>
    </w:p>
    <w:p>
      <w:pPr>
        <w:keepNext w:val="0"/>
        <w:numPr>
          <w:numId w:val="97"/>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When attrition becomes a headache, Priyanka Golikeri, DNA, (July 18, 2019 Thursday)</w:t>
      </w:r>
      <w:r>
        <w:rPr>
          <w:lang w:val="en-US" w:eastAsia="en-US" w:bidi="ar-SA"/>
        </w:rPr>
        <w:cr/>
      </w:r>
    </w:p>
    <w:p>
      <w:pPr>
        <w:keepNext w:val="0"/>
        <w:numPr>
          <w:numId w:val="98"/>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Unicorn strides, Business Line, (June 10, 2021 Thursday)</w:t>
      </w:r>
      <w:r>
        <w:rPr>
          <w:lang w:val="en-US" w:eastAsia="en-US" w:bidi="ar-SA"/>
        </w:rPr>
        <w:cr/>
      </w:r>
    </w:p>
    <w:p>
      <w:pPr>
        <w:keepNext w:val="0"/>
        <w:numPr>
          <w:numId w:val="99"/>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Banks need a tight framework, say experts, KR Srivats, Newstex Blogs  The Hindu Business Line, (November 21, 2021 Sunday)</w:t>
      </w:r>
      <w:r>
        <w:rPr>
          <w:lang w:val="en-US" w:eastAsia="en-US" w:bidi="ar-SA"/>
        </w:rPr>
        <w:cr/>
      </w:r>
    </w:p>
    <w:p>
      <w:pPr>
        <w:keepNext w:val="0"/>
        <w:numPr>
          <w:numId w:val="102"/>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 xml:space="preserve">Step </w:t>
      </w:r>
      <w:r>
        <w:rPr>
          <w:rFonts w:ascii="arial" w:eastAsia="arial" w:hAnsi="arial" w:cs="arial"/>
          <w:b/>
          <w:i/>
          <w:color w:val="000000"/>
          <w:sz w:val="20"/>
          <w:u w:val="single"/>
          <w:lang w:val="en-US" w:eastAsia="en-US" w:bidi="ar-SA"/>
        </w:rPr>
        <w:t>up</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MG Arun, India Today, COVER STORY, (June 3, 2019)</w:t>
      </w:r>
      <w:r>
        <w:rPr>
          <w:lang w:val="en-US" w:eastAsia="en-US" w:bidi="ar-SA"/>
        </w:rPr>
        <w:cr/>
      </w:r>
    </w:p>
    <w:p>
      <w:pPr>
        <w:keepNext w:val="0"/>
        <w:numPr>
          <w:numId w:val="103"/>
        </w:numPr>
        <w:tabs>
          <w:tab w:val="num" w:pos="720"/>
        </w:tabs>
        <w:spacing w:before="240" w:after="0" w:line="240" w:lineRule="atLeast"/>
        <w:ind w:left="684" w:right="0" w:hanging="648"/>
        <w:jc w:val="both"/>
        <w:rPr>
          <w:lang w:val="en-US" w:eastAsia="en-US" w:bidi="ar-SA"/>
        </w:rPr>
        <w:sectPr>
          <w:type w:val="continuous"/>
          <w:pgMar w:top="840" w:right="1000" w:bottom="840" w:left="1000" w:header="400" w:footer="400"/>
          <w:pgNumType w:fmt="decimal"/>
          <w:cols w:space="720"/>
        </w:sectPr>
      </w:pPr>
      <w:r>
        <w:rPr>
          <w:rFonts w:ascii="arial" w:eastAsia="arial" w:hAnsi="arial" w:cs="arial"/>
          <w:color w:val="000000"/>
          <w:sz w:val="20"/>
          <w:lang w:val="en-US" w:eastAsia="en-US" w:bidi="ar-SA"/>
        </w:rPr>
        <w:t>U.S. stock futures turn green after U.S. assures liquidity for U.S. banks, Indian Health care news, (March 13, 2023 Monday)</w:t>
      </w:r>
      <w:r>
        <w:rPr>
          <w:lang w:val="en-US" w:eastAsia="en-US" w:bidi="ar-SA"/>
        </w:rPr>
        <w:cr/>
      </w:r>
    </w:p>
    <w:p>
      <w:pPr>
        <w:keepNext w:val="0"/>
        <w:numPr>
          <w:numId w:val="104"/>
        </w:numPr>
        <w:tabs>
          <w:tab w:val="num" w:pos="720"/>
        </w:tabs>
        <w:spacing w:before="240" w:after="0" w:line="240" w:lineRule="atLeast"/>
        <w:ind w:left="684" w:right="0" w:hanging="648"/>
        <w:jc w:val="both"/>
        <w:rPr>
          <w:lang w:val="en-US" w:eastAsia="en-US" w:bidi="ar-SA"/>
        </w:rPr>
      </w:pPr>
      <w:r>
        <w:rPr>
          <w:rFonts w:ascii="arial" w:eastAsia="arial" w:hAnsi="arial" w:cs="arial"/>
          <w:color w:val="000000"/>
          <w:sz w:val="20"/>
          <w:lang w:val="en-US" w:eastAsia="en-US" w:bidi="ar-SA"/>
        </w:rPr>
        <w:t xml:space="preserve">Indian </w:t>
      </w:r>
      <w:r>
        <w:rPr>
          <w:rFonts w:ascii="arial" w:eastAsia="arial" w:hAnsi="arial" w:cs="arial"/>
          <w:b/>
          <w:i/>
          <w:color w:val="000000"/>
          <w:sz w:val="20"/>
          <w:u w:val="single"/>
          <w:lang w:val="en-US" w:eastAsia="en-US" w:bidi="ar-SA"/>
        </w:rPr>
        <w:t>start-ups</w:t>
      </w:r>
      <w:r>
        <w:rPr>
          <w:rFonts w:ascii="arial" w:eastAsia="arial" w:hAnsi="arial" w:cs="arial"/>
          <w:color w:val="000000"/>
          <w:sz w:val="20"/>
          <w:lang w:val="en-US" w:eastAsia="en-US" w:bidi="ar-SA"/>
        </w:rPr>
        <w:t>' Unicorn strides, Anil Chawla, Newstex Blogs  The Hindu Business Line, (June 11, 2021 Friday)</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36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2023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start up after failure?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Entrepreneur Pavan Reddy Appakonda tells us the reasons for the failure of most Indian start-ups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story of a kingmaker to farmland fiction and start-up failure; interesting reads this weekend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startup failures till date you can learn from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'Startups in India bringing down unemployment rate'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'Startups in India bringing down unemployment rate'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business incubators reverse the start up failure rate in India?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Agri-tech start-up funding: Ngetich's secret to wooing investors time and again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 failure: Why do startups fail and how to avoid it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funding and the Indian start-up ecosystem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lags behind in number of impactful start-ups: Experts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failure knocks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SVB fallout spreads around the world from London to Singapore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Certain people used BSNL as 'cash cow' during UPA rule: Ashwini Vaishnaw; When Congress MP Jasbir Singh Gill asked about "theft of data ''from BSNL connections,....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Airline start-ups and failures 2018; A round-up of 2018's start-up carriers and those airlines that suspended, ceased operations or entered formal res....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Airline start-ups and failures 2018; A round-up of 2018's start-up carriers and those airlines that suspended, ceased operations or entered formal res....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funding winter, Indian tech industry begins to feel heat of Silicon Valley Bank collapse; The tech industry is the biggest customer of the Silicon Valley B....</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Jhunjhunwala portfolio stock falls to hit all-time low on SVB exposure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'Learning from Elon Musk, this journey has been a Roller Coaster Ride' - Appalla Saikiran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selection of the five best books in a year of start-ups and unicorns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famous Indian start-up shutdowns that happened last year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banking failure since 2008: Silicon Valley Bank collapses as depositors pull cash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Failing Fast Is Good Decoding The Lean Start Up Theory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Airline start-ups outweigh failures over summer months; After a challenging first few months of the year in which a number of high-profile carriers we....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Firm assists tech start-ups showing high-impact potential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 is helping in the expansion of startup healthcare companies to great extent'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Madhya Pradesh: Engineers aplenty, but very few employable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Silicon Valley Bank debacle unfolded &amp; rocked India's start-up ecosystem; Silicon Valley Bank, a lender to some of the biggest names in the tech world,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UX mistakes that make startup failure inevitable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Story of Successful Fintech Entrepreneur Divya Choudhary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Airline start-ups and failures – 2018 update;  E An update on latest developments in the progress of some of the planned airline start-ups, together w....</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Caspian Debt partners with IIM-A incubator CIIE to launch Innocity Startup School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 for good?; ENTREPRENEURSHIP AND START-UPS ALONE DO NOT ALWAYS CREATE ECONOMIC AND SOCIAL IMPACT. ALEX IRWIN-HUNT REPORTS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Triple Chasm helps start-ups make the leap to SME success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Strategies For Promoting Entrepreneurship And Creating Student Start-Ups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in rest of the world, Piyush Goyal tells Lok Sabha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Fashion Tech Startups 2010-2019: Investments, Key Industry Drivers, Regional Markets, Company Profiles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start-ups come to a stop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the failure of most startups?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Start-Ups Get to Right Unit Economics Within 3-4 Years Incorporation, Says Vidur Vyas of NorthSide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in rest of the world, Goyal tells LS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in rest of the world, Goyal tells LS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the world: Goyal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start-ups come to a stop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start-ups come to a stop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protective coatings to stop water evaporating to farmer-driven eco-movements. How start-ups are combating drought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Fashion Tech Startups Report, 2010-2019</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Fashion Tech Startups 2010-2019: Investments, Key Industry Drivers, Regional Markets, Company Profiles - ResearchAndMarkets.com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rest of world: Goyal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Apparel industry experts investing within the industry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cite four major challenges to startups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NIT Andhra Pradesh Encourages Researchers Towards Innovation and Entrepreneurship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Start-Ups: Apparel Industry Experts Investing Within The Industry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Technology start-ups that fail fast succeed faster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myth and magic of unicorns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2019 Report on the World's Fashion Tech Startups that Started After 2010, Noting Strategic Alliances &amp; Acquisitions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taxpayers fund credit guarantee for start-ups?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Banks need a tight framework, say experts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Investing in Startups: Here's all you need to know; Investing in start-ups can be tricky and complicated. It is important for investors to understand the value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Functioning In A Financially Intelligent Way: Anil Lamba, Director, Lamcon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rest of world: Goyal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to change the way India does business; Regulatory cholesterol is one of the reasons for start-ups to lose heart-the failure rate of start-ups is quite....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Indore: Yaas adding to Covid woes of start-ups, WiFi crash for prolonged periods affecting delivery schedules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Start-Ups Get to Right Unit Economics Within 3-4 Years Incorporation, Says Vidur Vyas of NorthSide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stress on reducing failure rate of startups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Soonicorns, Unicorns and Now Decacorns: The Golden Era of Startups Has Arrived in India!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Fashion Tech Startups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stress on reducing failure rate of startups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XIMB conducted by XAVION 2020 - entrepreneurship summit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magic sauce that goes into successful start-ups; The Financial ExpressBy Saurabh SaxenaThe common narrative around the success or failure of startups is muc....</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Important points to keep in mind so that your startup doesn't fail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XIMB conducted by XAVION 2020 - entrepreneurship summit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TiE Nagpur Chapter and RCOEM TBI Foundation successfully launch EDP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Success rate of startups in India higher than the rest of world: Goyal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set, go and never falter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Steps to Build a Strong Start-up Brand In 2023</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13 start-ups go belly-up during the Covid-19 period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Investing or Focusing on AI Does Not Alone Assure Success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Dream, determination, defeat - six lessons in analysing startup failure from a candid entrepreneur story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SETU help India to build more unicorns?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you a tech startup? Don't fail at its distribution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Japanese VC funds back India's first start-up studio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attrition becomes a headache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start-ups' Unicorn strides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Banks need a tight framework, say experts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 up for start-ups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stock futures turn green after U.S. assures liquidity for U.S. banks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start-ups' Unicorn strides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Bibliography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97"/>
      <w:numFmt w:val="decimal"/>
      <w:pStyle w:val="Normal0"/>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98"/>
      <w:numFmt w:val="decimal"/>
      <w:pStyle w:val="Normal0"/>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99"/>
      <w:numFmt w:val="decimal"/>
      <w:pStyle w:val="Normal0"/>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170EB9F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1AA59D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3C93B68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51C5B1BB"/>
    <w:multiLevelType w:val="multilevel"/>
    <w:tmpl w:val="00000001"/>
    <w:lvl w:ilvl="0">
      <w:start w:val="1"/>
      <w:numFmt w:val="decimal"/>
      <w:pStyle w:val="Normal0"/>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51F376C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0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9"/>
  </w:num>
  <w:num w:numId="94">
    <w:abstractNumId w:val="101"/>
  </w:num>
  <w:num w:numId="95">
    <w:abstractNumId w:val="91"/>
  </w:num>
  <w:num w:numId="96">
    <w:abstractNumId w:val="92"/>
  </w:num>
  <w:num w:numId="97">
    <w:abstractNumId w:val="93"/>
  </w:num>
  <w:num w:numId="98">
    <w:abstractNumId w:val="94"/>
  </w:num>
  <w:num w:numId="99">
    <w:abstractNumId w:val="95"/>
  </w:num>
  <w:num w:numId="100">
    <w:abstractNumId w:val="103"/>
  </w:num>
  <w:num w:numId="101">
    <w:abstractNumId w:val="102"/>
  </w:num>
  <w:num w:numId="102">
    <w:abstractNumId w:val="96"/>
  </w:num>
  <w:num w:numId="103">
    <w:abstractNumId w:val="97"/>
  </w:num>
  <w:num w:numId="104">
    <w:abstractNumId w:val="9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822-9N91-DYDW-74CW-00000-00&amp;idtype=PID&amp;context=1516831" TargetMode="External" /><Relationship Id="rId100" Type="http://schemas.openxmlformats.org/officeDocument/2006/relationships/hyperlink" Target="https://advance.lexis.com/api/document?id=urn:contentItem:644C-SH71-F03R-N0DW-00000-00&amp;idtype=PID&amp;context=1516831" TargetMode="External" /><Relationship Id="rId101" Type="http://schemas.openxmlformats.org/officeDocument/2006/relationships/hyperlink" Target="https://advance.lexis.com/api/document?id=urn:contentItem:5W6J-DVC1-JCF1-D0MG-00000-00&amp;idtype=PID&amp;context=1516831" TargetMode="External" /><Relationship Id="rId102" Type="http://schemas.openxmlformats.org/officeDocument/2006/relationships/hyperlink" Target="https://advance.lexis.com/api/document?id=urn:contentItem:67S4-JTK1-DYDW-704W-00000-00&amp;idtype=PID&amp;context=1516831" TargetMode="External" /><Relationship Id="rId103" Type="http://schemas.openxmlformats.org/officeDocument/2006/relationships/hyperlink" Target="https://advance.lexis.com/api/document?id=urn:contentItem:62WM-8TP1-F03R-N2JP-00000-00&amp;idtype=PID&amp;context=1516831" TargetMode="External" /><Relationship Id="rId104" Type="http://schemas.openxmlformats.org/officeDocument/2006/relationships/header" Target="header1.xml" /><Relationship Id="rId105" Type="http://schemas.openxmlformats.org/officeDocument/2006/relationships/header" Target="header2.xml" /><Relationship Id="rId106" Type="http://schemas.openxmlformats.org/officeDocument/2006/relationships/footer" Target="footer1.xml" /><Relationship Id="rId107" Type="http://schemas.openxmlformats.org/officeDocument/2006/relationships/footer" Target="footer2.xml" /><Relationship Id="rId108" Type="http://schemas.openxmlformats.org/officeDocument/2006/relationships/header" Target="header3.xml" /><Relationship Id="rId109" Type="http://schemas.openxmlformats.org/officeDocument/2006/relationships/footer" Target="footer3.xml" /><Relationship Id="rId11" Type="http://schemas.openxmlformats.org/officeDocument/2006/relationships/hyperlink" Target="https://advance.lexis.com/api/document?id=urn:contentItem:5TK6-KT01-DXMP-K3RC-00000-00&amp;idtype=PID&amp;context=1516831" TargetMode="External" /><Relationship Id="rId110" Type="http://schemas.openxmlformats.org/officeDocument/2006/relationships/header" Target="header4.xml" /><Relationship Id="rId111" Type="http://schemas.openxmlformats.org/officeDocument/2006/relationships/header" Target="header5.xml" /><Relationship Id="rId112" Type="http://schemas.openxmlformats.org/officeDocument/2006/relationships/footer" Target="footer4.xml" /><Relationship Id="rId113" Type="http://schemas.openxmlformats.org/officeDocument/2006/relationships/footer" Target="footer5.xml" /><Relationship Id="rId114" Type="http://schemas.openxmlformats.org/officeDocument/2006/relationships/header" Target="header6.xml" /><Relationship Id="rId115" Type="http://schemas.openxmlformats.org/officeDocument/2006/relationships/footer" Target="footer6.xml" /><Relationship Id="rId116" Type="http://schemas.openxmlformats.org/officeDocument/2006/relationships/hyperlink" Target="https://advance.lexis.com/api/document?collection=news&amp;id=urn:contentItem:657C-PM31-JB5M-W218-00000-00&amp;context=1516831" TargetMode="External" /><Relationship Id="rId117" Type="http://schemas.openxmlformats.org/officeDocument/2006/relationships/header" Target="header7.xml" /><Relationship Id="rId118" Type="http://schemas.openxmlformats.org/officeDocument/2006/relationships/header" Target="header8.xml" /><Relationship Id="rId119" Type="http://schemas.openxmlformats.org/officeDocument/2006/relationships/footer" Target="footer7.xml" /><Relationship Id="rId12" Type="http://schemas.openxmlformats.org/officeDocument/2006/relationships/hyperlink" Target="https://advance.lexis.com/api/document?id=urn:contentItem:67XT-YR51-JCH9-G2PY-00000-00&amp;idtype=PID&amp;context=1516831" TargetMode="External" /><Relationship Id="rId120" Type="http://schemas.openxmlformats.org/officeDocument/2006/relationships/footer" Target="footer8.xml" /><Relationship Id="rId121" Type="http://schemas.openxmlformats.org/officeDocument/2006/relationships/header" Target="header9.xml" /><Relationship Id="rId122" Type="http://schemas.openxmlformats.org/officeDocument/2006/relationships/footer" Target="footer9.xml" /><Relationship Id="rId123" Type="http://schemas.openxmlformats.org/officeDocument/2006/relationships/hyperlink" Target="https://advance.lexis.com/api/document?collection=news&amp;id=urn:contentItem:65BJ-TNN1-JB5M-W4Y6-00000-00&amp;context=1516831" TargetMode="External" /><Relationship Id="rId124" Type="http://schemas.openxmlformats.org/officeDocument/2006/relationships/header" Target="header10.xml" /><Relationship Id="rId125" Type="http://schemas.openxmlformats.org/officeDocument/2006/relationships/header" Target="header11.xml" /><Relationship Id="rId126" Type="http://schemas.openxmlformats.org/officeDocument/2006/relationships/footer" Target="footer10.xml" /><Relationship Id="rId127" Type="http://schemas.openxmlformats.org/officeDocument/2006/relationships/footer" Target="footer11.xml" /><Relationship Id="rId128" Type="http://schemas.openxmlformats.org/officeDocument/2006/relationships/header" Target="header12.xml" /><Relationship Id="rId129" Type="http://schemas.openxmlformats.org/officeDocument/2006/relationships/footer" Target="footer12.xml" /><Relationship Id="rId13" Type="http://schemas.openxmlformats.org/officeDocument/2006/relationships/hyperlink" Target="https://advance.lexis.com/api/document?id=urn:contentItem:5S4N-2WR1-JB5M-W248-00000-00&amp;idtype=PID&amp;context=1516831" TargetMode="External" /><Relationship Id="rId130" Type="http://schemas.openxmlformats.org/officeDocument/2006/relationships/hyperlink" Target="https://advance.lexis.com/api/document?collection=news&amp;id=urn:contentItem:5TX5-73D1-JDKC-R2NP-00000-00&amp;context=1516831" TargetMode="External" /><Relationship Id="rId131" Type="http://schemas.openxmlformats.org/officeDocument/2006/relationships/hyperlink" Target="mailto:contentservices@htlive.com"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SYX-YWC1-DXMP-K0SH-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6723-DR51-JDKC-R166-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6822-9N61-DYDW-73DM-00000-00&amp;context=1516831" TargetMode="External" /><Relationship Id="rId146" Type="http://schemas.openxmlformats.org/officeDocument/2006/relationships/image" Target="media/image3.png"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7V2-3XX1-DYDW-74J6-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822-9N91-DYDW-74CW-00000-00&amp;context=1516831" TargetMode="External" /><Relationship Id="rId154" Type="http://schemas.openxmlformats.org/officeDocument/2006/relationships/image" Target="media/image4.png"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67V2-3XX1-DYDW-74DM-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TK6-KT01-DXMP-K3RC-00000-00&amp;context=1516831"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67XT-YR51-JCH9-G2PY-00000-00&amp;context=1516831" TargetMode="External" /><Relationship Id="rId169" Type="http://schemas.openxmlformats.org/officeDocument/2006/relationships/header" Target="header28.xml" /><Relationship Id="rId17" Type="http://schemas.openxmlformats.org/officeDocument/2006/relationships/hyperlink" Target="https://advance.lexis.com/api/document?id=urn:contentItem:67TV-9GP1-DYDW-70MJ-00000-00&amp;idtype=PID&amp;context=1516831" TargetMode="External" /><Relationship Id="rId170" Type="http://schemas.openxmlformats.org/officeDocument/2006/relationships/header" Target="header29.xml" /><Relationship Id="rId171" Type="http://schemas.openxmlformats.org/officeDocument/2006/relationships/footer" Target="footer28.xml" /><Relationship Id="rId172" Type="http://schemas.openxmlformats.org/officeDocument/2006/relationships/footer" Target="footer29.xml" /><Relationship Id="rId173" Type="http://schemas.openxmlformats.org/officeDocument/2006/relationships/header" Target="header30.xml" /><Relationship Id="rId174" Type="http://schemas.openxmlformats.org/officeDocument/2006/relationships/footer" Target="footer30.xml" /><Relationship Id="rId175" Type="http://schemas.openxmlformats.org/officeDocument/2006/relationships/hyperlink" Target="https://advance.lexis.com/api/document?collection=news&amp;id=urn:contentItem:5S4N-2WR1-JB5M-W248-00000-00&amp;context=1516831" TargetMode="External" /><Relationship Id="rId176" Type="http://schemas.openxmlformats.org/officeDocument/2006/relationships/header" Target="header31.xml" /><Relationship Id="rId177" Type="http://schemas.openxmlformats.org/officeDocument/2006/relationships/header" Target="header32.xml" /><Relationship Id="rId178" Type="http://schemas.openxmlformats.org/officeDocument/2006/relationships/footer" Target="footer31.xml" /><Relationship Id="rId179" Type="http://schemas.openxmlformats.org/officeDocument/2006/relationships/footer" Target="footer32.xml" /><Relationship Id="rId18" Type="http://schemas.openxmlformats.org/officeDocument/2006/relationships/hyperlink" Target="https://advance.lexis.com/api/document?id=urn:contentItem:67TV-9GP1-DYDW-70GD-00000-00&amp;idtype=PID&amp;context=1516831" TargetMode="External" /><Relationship Id="rId180" Type="http://schemas.openxmlformats.org/officeDocument/2006/relationships/header" Target="header33.xml" /><Relationship Id="rId181" Type="http://schemas.openxmlformats.org/officeDocument/2006/relationships/footer" Target="footer33.xml" /><Relationship Id="rId182" Type="http://schemas.openxmlformats.org/officeDocument/2006/relationships/hyperlink" Target="https://advance.lexis.com/api/document?collection=news&amp;id=urn:contentItem:6723-DR51-JDKC-R166-00000-00&amp;context=1516831" TargetMode="External" /><Relationship Id="rId183" Type="http://schemas.openxmlformats.org/officeDocument/2006/relationships/header" Target="header34.xml" /><Relationship Id="rId184" Type="http://schemas.openxmlformats.org/officeDocument/2006/relationships/header" Target="header35.xml" /><Relationship Id="rId185" Type="http://schemas.openxmlformats.org/officeDocument/2006/relationships/footer" Target="footer34.xml" /><Relationship Id="rId186" Type="http://schemas.openxmlformats.org/officeDocument/2006/relationships/footer" Target="footer35.xml" /><Relationship Id="rId187" Type="http://schemas.openxmlformats.org/officeDocument/2006/relationships/header" Target="header36.xml" /><Relationship Id="rId188" Type="http://schemas.openxmlformats.org/officeDocument/2006/relationships/footer" Target="footer36.xml" /><Relationship Id="rId189" Type="http://schemas.openxmlformats.org/officeDocument/2006/relationships/hyperlink" Target="https://advance.lexis.com/api/document?collection=news&amp;id=urn:contentItem:67V2-3XX1-DYDW-74J6-00000-00&amp;context=1516831" TargetMode="External" /><Relationship Id="rId19" Type="http://schemas.openxmlformats.org/officeDocument/2006/relationships/hyperlink" Target="https://advance.lexis.com/api/document?id=urn:contentItem:67TM-B7T1-JBYT-H2V9-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67V2-3XX1-DYDW-74DM-00000-00&amp;context=1516831"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67TM-B7T1-JBYT-H2YW-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67TV-9GP1-DYDW-70MJ-00000-00&amp;context=1516831" TargetMode="External" /><Relationship Id="rId204" Type="http://schemas.openxmlformats.org/officeDocument/2006/relationships/header" Target="header43.xml" /><Relationship Id="rId205" Type="http://schemas.openxmlformats.org/officeDocument/2006/relationships/header" Target="header44.xml" /><Relationship Id="rId206" Type="http://schemas.openxmlformats.org/officeDocument/2006/relationships/footer" Target="footer43.xml" /><Relationship Id="rId207" Type="http://schemas.openxmlformats.org/officeDocument/2006/relationships/footer" Target="footer44.xml" /><Relationship Id="rId208" Type="http://schemas.openxmlformats.org/officeDocument/2006/relationships/header" Target="header45.xml" /><Relationship Id="rId209" Type="http://schemas.openxmlformats.org/officeDocument/2006/relationships/footer" Target="footer45.xml" /><Relationship Id="rId21" Type="http://schemas.openxmlformats.org/officeDocument/2006/relationships/hyperlink" Target="https://advance.lexis.com/api/document?id=urn:contentItem:67SS-FV71-DYDW-71B6-00000-00&amp;idtype=PID&amp;context=1516831" TargetMode="External" /><Relationship Id="rId210" Type="http://schemas.openxmlformats.org/officeDocument/2006/relationships/hyperlink" Target="https://advance.lexis.com/api/document?collection=news&amp;id=urn:contentItem:67TV-9GP1-DYDW-70GD-00000-00&amp;context=1516831"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67TM-B7T1-JBYT-H2V9-00000-00&amp;context=1516831" TargetMode="External" /><Relationship Id="rId218" Type="http://schemas.openxmlformats.org/officeDocument/2006/relationships/header" Target="header49.xml" /><Relationship Id="rId219" Type="http://schemas.openxmlformats.org/officeDocument/2006/relationships/header" Target="header50.xml" /><Relationship Id="rId22" Type="http://schemas.openxmlformats.org/officeDocument/2006/relationships/hyperlink" Target="https://advance.lexis.com/api/document?id=urn:contentItem:67SS-FV71-DYDW-716M-00000-00&amp;idtype=PID&amp;context=1516831" TargetMode="External" /><Relationship Id="rId220" Type="http://schemas.openxmlformats.org/officeDocument/2006/relationships/footer" Target="footer49.xml" /><Relationship Id="rId221" Type="http://schemas.openxmlformats.org/officeDocument/2006/relationships/footer" Target="footer50.xml" /><Relationship Id="rId222" Type="http://schemas.openxmlformats.org/officeDocument/2006/relationships/header" Target="header51.xml" /><Relationship Id="rId223" Type="http://schemas.openxmlformats.org/officeDocument/2006/relationships/footer" Target="footer51.xml" /><Relationship Id="rId224" Type="http://schemas.openxmlformats.org/officeDocument/2006/relationships/hyperlink" Target="https://advance.lexis.com/api/document?collection=news&amp;id=urn:contentItem:67TM-B7T1-JBYT-H2YW-00000-00&amp;context=1516831" TargetMode="External" /><Relationship Id="rId225" Type="http://schemas.openxmlformats.org/officeDocument/2006/relationships/header" Target="header52.xml" /><Relationship Id="rId226" Type="http://schemas.openxmlformats.org/officeDocument/2006/relationships/header" Target="header53.xml" /><Relationship Id="rId227" Type="http://schemas.openxmlformats.org/officeDocument/2006/relationships/footer" Target="footer52.xml" /><Relationship Id="rId228" Type="http://schemas.openxmlformats.org/officeDocument/2006/relationships/footer" Target="footer53.xml" /><Relationship Id="rId229" Type="http://schemas.openxmlformats.org/officeDocument/2006/relationships/header" Target="header54.xml" /><Relationship Id="rId23" Type="http://schemas.openxmlformats.org/officeDocument/2006/relationships/hyperlink" Target="https://advance.lexis.com/api/document?id=urn:contentItem:67SK-KXD1-JBYT-H0M0-00000-00&amp;idtype=PID&amp;context=1516831" TargetMode="External" /><Relationship Id="rId230" Type="http://schemas.openxmlformats.org/officeDocument/2006/relationships/footer" Target="footer54.xml" /><Relationship Id="rId231" Type="http://schemas.openxmlformats.org/officeDocument/2006/relationships/hyperlink" Target="https://advance.lexis.com/api/document?collection=news&amp;id=urn:contentItem:67SS-FV71-DYDW-71B6-00000-00&amp;context=1516831" TargetMode="External" /><Relationship Id="rId232" Type="http://schemas.openxmlformats.org/officeDocument/2006/relationships/header" Target="header55.xml" /><Relationship Id="rId233" Type="http://schemas.openxmlformats.org/officeDocument/2006/relationships/header" Target="header56.xml" /><Relationship Id="rId234" Type="http://schemas.openxmlformats.org/officeDocument/2006/relationships/footer" Target="footer55.xml" /><Relationship Id="rId235" Type="http://schemas.openxmlformats.org/officeDocument/2006/relationships/footer" Target="footer56.xml" /><Relationship Id="rId236" Type="http://schemas.openxmlformats.org/officeDocument/2006/relationships/header" Target="header57.xml" /><Relationship Id="rId237" Type="http://schemas.openxmlformats.org/officeDocument/2006/relationships/footer" Target="footer57.xml" /><Relationship Id="rId238" Type="http://schemas.openxmlformats.org/officeDocument/2006/relationships/hyperlink" Target="https://advance.lexis.com/api/document?collection=news&amp;id=urn:contentItem:67SS-FV71-DYDW-716M-00000-00&amp;context=1516831" TargetMode="External" /><Relationship Id="rId239" Type="http://schemas.openxmlformats.org/officeDocument/2006/relationships/header" Target="header58.xml" /><Relationship Id="rId24" Type="http://schemas.openxmlformats.org/officeDocument/2006/relationships/hyperlink" Target="https://advance.lexis.com/api/document?id=urn:contentItem:5TKT-C6H1-JB5M-W2RV-00000-00&amp;idtype=PID&amp;context=1516831" TargetMode="External" /><Relationship Id="rId240" Type="http://schemas.openxmlformats.org/officeDocument/2006/relationships/header" Target="header59.xml" /><Relationship Id="rId241" Type="http://schemas.openxmlformats.org/officeDocument/2006/relationships/footer" Target="footer58.xml" /><Relationship Id="rId242" Type="http://schemas.openxmlformats.org/officeDocument/2006/relationships/footer" Target="footer59.xml" /><Relationship Id="rId243" Type="http://schemas.openxmlformats.org/officeDocument/2006/relationships/header" Target="header60.xml" /><Relationship Id="rId244" Type="http://schemas.openxmlformats.org/officeDocument/2006/relationships/footer" Target="footer60.xml" /><Relationship Id="rId245" Type="http://schemas.openxmlformats.org/officeDocument/2006/relationships/hyperlink" Target="https://advance.lexis.com/api/document?collection=news&amp;id=urn:contentItem:67SK-KXD1-JBYT-H0M0-00000-00&amp;context=1516831"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67RY-2PP1-JBYT-H2SB-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5TKT-C6H1-JB5M-W2RV-00000-00&amp;context=1516831" TargetMode="External" /><Relationship Id="rId253" Type="http://schemas.openxmlformats.org/officeDocument/2006/relationships/header" Target="header64.xml" /><Relationship Id="rId254" Type="http://schemas.openxmlformats.org/officeDocument/2006/relationships/header" Target="header65.xml" /><Relationship Id="rId255" Type="http://schemas.openxmlformats.org/officeDocument/2006/relationships/footer" Target="footer64.xml" /><Relationship Id="rId256" Type="http://schemas.openxmlformats.org/officeDocument/2006/relationships/footer" Target="footer65.xml" /><Relationship Id="rId257" Type="http://schemas.openxmlformats.org/officeDocument/2006/relationships/header" Target="header66.xml" /><Relationship Id="rId258" Type="http://schemas.openxmlformats.org/officeDocument/2006/relationships/footer" Target="footer66.xml" /><Relationship Id="rId259" Type="http://schemas.openxmlformats.org/officeDocument/2006/relationships/hyperlink" Target="https://advance.lexis.com/api/document?collection=news&amp;id=urn:contentItem:67RY-2PP1-JBYT-H2SB-00000-00&amp;context=1516831" TargetMode="External" /><Relationship Id="rId26" Type="http://schemas.openxmlformats.org/officeDocument/2006/relationships/hyperlink" Target="https://advance.lexis.com/api/document?id=urn:contentItem:67RY-2PP1-JBYT-H2S9-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67RY-2PP1-JBYT-H2S9-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67RY-2PP1-JBYT-H2TC-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67RY-2PP1-JBYT-H2TC-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67RY-2PP1-JBYT-H2SY-00000-00&amp;idtype=PID&amp;context=1516831" TargetMode="External" /><Relationship Id="rId280" Type="http://schemas.openxmlformats.org/officeDocument/2006/relationships/hyperlink" Target="https://advance.lexis.com/api/document?collection=news&amp;id=urn:contentItem:67RY-2PP1-JBYT-H2SY-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673C-JXM1-DXMP-K23F-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673C-JXM1-DXMP-K23F-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V1T-VJH1-DYX4-71H8-00000-00&amp;context=1516831" TargetMode="External" /><Relationship Id="rId295" Type="http://schemas.openxmlformats.org/officeDocument/2006/relationships/image" Target="media/image5.jpeg" /><Relationship Id="rId296" Type="http://schemas.openxmlformats.org/officeDocument/2006/relationships/header" Target="header82.xml" /><Relationship Id="rId297" Type="http://schemas.openxmlformats.org/officeDocument/2006/relationships/header" Target="header83.xml" /><Relationship Id="rId298" Type="http://schemas.openxmlformats.org/officeDocument/2006/relationships/footer" Target="footer82.xml" /><Relationship Id="rId299" Type="http://schemas.openxmlformats.org/officeDocument/2006/relationships/footer" Target="footer83.xml" /><Relationship Id="rId3" Type="http://schemas.openxmlformats.org/officeDocument/2006/relationships/fontTable" Target="fontTable.xml" /><Relationship Id="rId30" Type="http://schemas.openxmlformats.org/officeDocument/2006/relationships/hyperlink" Target="https://advance.lexis.com/api/document?id=urn:contentItem:5V1T-VJH1-DYX4-71H8-00000-00&amp;idtype=PID&amp;context=1516831" TargetMode="External" /><Relationship Id="rId300" Type="http://schemas.openxmlformats.org/officeDocument/2006/relationships/header" Target="header84.xml" /><Relationship Id="rId301" Type="http://schemas.openxmlformats.org/officeDocument/2006/relationships/footer" Target="footer84.xml" /><Relationship Id="rId302" Type="http://schemas.openxmlformats.org/officeDocument/2006/relationships/hyperlink" Target="https://advance.lexis.com/api/document?collection=news&amp;id=urn:contentItem:5V3R-K8V1-DYX4-742T-00000-00&amp;context=1516831" TargetMode="External" /><Relationship Id="rId303" Type="http://schemas.openxmlformats.org/officeDocument/2006/relationships/header" Target="header85.xml" /><Relationship Id="rId304" Type="http://schemas.openxmlformats.org/officeDocument/2006/relationships/header" Target="header86.xml" /><Relationship Id="rId305" Type="http://schemas.openxmlformats.org/officeDocument/2006/relationships/footer" Target="footer85.xml" /><Relationship Id="rId306" Type="http://schemas.openxmlformats.org/officeDocument/2006/relationships/footer" Target="footer86.xml" /><Relationship Id="rId307" Type="http://schemas.openxmlformats.org/officeDocument/2006/relationships/header" Target="header87.xml" /><Relationship Id="rId308" Type="http://schemas.openxmlformats.org/officeDocument/2006/relationships/footer" Target="footer87.xml" /><Relationship Id="rId309" Type="http://schemas.openxmlformats.org/officeDocument/2006/relationships/hyperlink" Target="https://advance.lexis.com/api/document?collection=news&amp;id=urn:contentItem:67S0-1381-DXMP-K3VV-00000-00&amp;context=1516831" TargetMode="External" /><Relationship Id="rId31" Type="http://schemas.openxmlformats.org/officeDocument/2006/relationships/hyperlink" Target="https://advance.lexis.com/api/document?id=urn:contentItem:5V3R-K8V1-DYX4-742T-00000-00&amp;idtype=PID&amp;context=1516831" TargetMode="External" /><Relationship Id="rId310" Type="http://schemas.openxmlformats.org/officeDocument/2006/relationships/header" Target="header88.xml" /><Relationship Id="rId311" Type="http://schemas.openxmlformats.org/officeDocument/2006/relationships/header" Target="header89.xml" /><Relationship Id="rId312" Type="http://schemas.openxmlformats.org/officeDocument/2006/relationships/footer" Target="footer88.xml" /><Relationship Id="rId313" Type="http://schemas.openxmlformats.org/officeDocument/2006/relationships/footer" Target="footer89.xml" /><Relationship Id="rId314" Type="http://schemas.openxmlformats.org/officeDocument/2006/relationships/header" Target="header90.xml" /><Relationship Id="rId315" Type="http://schemas.openxmlformats.org/officeDocument/2006/relationships/footer" Target="footer90.xml" /><Relationship Id="rId316" Type="http://schemas.openxmlformats.org/officeDocument/2006/relationships/hyperlink" Target="https://advance.lexis.com/api/document?collection=news&amp;id=urn:contentItem:67S4-BH21-F12F-F4B7-00000-00&amp;context=1516831" TargetMode="External" /><Relationship Id="rId317" Type="http://schemas.openxmlformats.org/officeDocument/2006/relationships/header" Target="header91.xml" /><Relationship Id="rId318" Type="http://schemas.openxmlformats.org/officeDocument/2006/relationships/header" Target="header92.xml" /><Relationship Id="rId319" Type="http://schemas.openxmlformats.org/officeDocument/2006/relationships/footer" Target="footer91.xml" /><Relationship Id="rId32" Type="http://schemas.openxmlformats.org/officeDocument/2006/relationships/hyperlink" Target="https://advance.lexis.com/api/document?id=urn:contentItem:67S0-1381-DXMP-K3VV-00000-00&amp;idtype=PID&amp;context=1516831" TargetMode="External" /><Relationship Id="rId320" Type="http://schemas.openxmlformats.org/officeDocument/2006/relationships/footer" Target="footer92.xml" /><Relationship Id="rId321" Type="http://schemas.openxmlformats.org/officeDocument/2006/relationships/header" Target="header93.xml" /><Relationship Id="rId322" Type="http://schemas.openxmlformats.org/officeDocument/2006/relationships/footer" Target="footer93.xml" /><Relationship Id="rId323" Type="http://schemas.openxmlformats.org/officeDocument/2006/relationships/hyperlink" Target="https://advance.lexis.com/api/document?collection=news&amp;id=urn:contentItem:66XX-6B51-JB5M-W2X0-00000-00&amp;context=1516831" TargetMode="External" /><Relationship Id="rId324" Type="http://schemas.openxmlformats.org/officeDocument/2006/relationships/header" Target="header94.xml" /><Relationship Id="rId325" Type="http://schemas.openxmlformats.org/officeDocument/2006/relationships/header" Target="header95.xml" /><Relationship Id="rId326" Type="http://schemas.openxmlformats.org/officeDocument/2006/relationships/footer" Target="footer94.xml" /><Relationship Id="rId327" Type="http://schemas.openxmlformats.org/officeDocument/2006/relationships/footer" Target="footer95.xml" /><Relationship Id="rId328" Type="http://schemas.openxmlformats.org/officeDocument/2006/relationships/header" Target="header96.xml" /><Relationship Id="rId329" Type="http://schemas.openxmlformats.org/officeDocument/2006/relationships/footer" Target="footer96.xml" /><Relationship Id="rId33" Type="http://schemas.openxmlformats.org/officeDocument/2006/relationships/hyperlink" Target="https://advance.lexis.com/api/document?id=urn:contentItem:67S4-BH21-F12F-F4B7-00000-00&amp;idtype=PID&amp;context=1516831" TargetMode="External" /><Relationship Id="rId330" Type="http://schemas.openxmlformats.org/officeDocument/2006/relationships/hyperlink" Target="https://advance.lexis.com/api/document?collection=news&amp;id=urn:contentItem:64CM-5K31-DY9P-X27K-00000-00&amp;context=1516831" TargetMode="External" /><Relationship Id="rId331" Type="http://schemas.openxmlformats.org/officeDocument/2006/relationships/header" Target="header97.xml" /><Relationship Id="rId332" Type="http://schemas.openxmlformats.org/officeDocument/2006/relationships/header" Target="header98.xml" /><Relationship Id="rId333" Type="http://schemas.openxmlformats.org/officeDocument/2006/relationships/footer" Target="footer97.xml" /><Relationship Id="rId334" Type="http://schemas.openxmlformats.org/officeDocument/2006/relationships/footer" Target="footer98.xml" /><Relationship Id="rId335" Type="http://schemas.openxmlformats.org/officeDocument/2006/relationships/header" Target="header99.xml" /><Relationship Id="rId336" Type="http://schemas.openxmlformats.org/officeDocument/2006/relationships/footer" Target="footer99.xml" /><Relationship Id="rId337" Type="http://schemas.openxmlformats.org/officeDocument/2006/relationships/hyperlink" Target="https://advance.lexis.com/api/document?collection=news&amp;id=urn:contentItem:5S6B-XN21-DXMP-K3SV-00000-00&amp;context=1516831" TargetMode="External" /><Relationship Id="rId338" Type="http://schemas.openxmlformats.org/officeDocument/2006/relationships/header" Target="header100.xml" /><Relationship Id="rId339" Type="http://schemas.openxmlformats.org/officeDocument/2006/relationships/header" Target="header101.xml" /><Relationship Id="rId34" Type="http://schemas.openxmlformats.org/officeDocument/2006/relationships/hyperlink" Target="https://advance.lexis.com/api/document?id=urn:contentItem:66XX-6B51-JB5M-W2X0-00000-00&amp;idtype=PID&amp;context=1516831" TargetMode="External" /><Relationship Id="rId340" Type="http://schemas.openxmlformats.org/officeDocument/2006/relationships/footer" Target="footer100.xml" /><Relationship Id="rId341" Type="http://schemas.openxmlformats.org/officeDocument/2006/relationships/footer" Target="footer101.xml" /><Relationship Id="rId342" Type="http://schemas.openxmlformats.org/officeDocument/2006/relationships/header" Target="header102.xml" /><Relationship Id="rId343" Type="http://schemas.openxmlformats.org/officeDocument/2006/relationships/footer" Target="footer102.xml" /><Relationship Id="rId344" Type="http://schemas.openxmlformats.org/officeDocument/2006/relationships/hyperlink" Target="https://advance.lexis.com/api/document?collection=news&amp;id=urn:contentItem:67RY-2PP1-JBYT-H2MH-00000-00&amp;context=1516831"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document?id=urn:contentItem:64CM-5K31-DY9P-X27K-00000-00&amp;idtype=PID&amp;context=151683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643C-2GT1-DXMP-K2GR-00000-00&amp;context=1516831"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WY0-WN21-DYX4-71S4-00000-00&amp;context=1516831" TargetMode="External" /><Relationship Id="rId359" Type="http://schemas.openxmlformats.org/officeDocument/2006/relationships/header" Target="header109.xml" /><Relationship Id="rId36" Type="http://schemas.openxmlformats.org/officeDocument/2006/relationships/hyperlink" Target="https://advance.lexis.com/api/document?id=urn:contentItem:5S6B-XN21-DXMP-K3SV-00000-00&amp;idtype=PID&amp;context=1516831"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65D3-XS21-JCV0-2374-00000-00&amp;context=1516831" TargetMode="External" /><Relationship Id="rId366" Type="http://schemas.openxmlformats.org/officeDocument/2006/relationships/header" Target="header112.xml" /><Relationship Id="rId367" Type="http://schemas.openxmlformats.org/officeDocument/2006/relationships/header" Target="header113.xml" /><Relationship Id="rId368" Type="http://schemas.openxmlformats.org/officeDocument/2006/relationships/footer" Target="footer112.xml" /><Relationship Id="rId369" Type="http://schemas.openxmlformats.org/officeDocument/2006/relationships/footer" Target="footer113.xml" /><Relationship Id="rId37" Type="http://schemas.openxmlformats.org/officeDocument/2006/relationships/hyperlink" Target="https://advance.lexis.com/api/document?id=urn:contentItem:67RY-2PP1-JBYT-H2MH-00000-00&amp;idtype=PID&amp;context=1516831" TargetMode="External" /><Relationship Id="rId370" Type="http://schemas.openxmlformats.org/officeDocument/2006/relationships/header" Target="header114.xml" /><Relationship Id="rId371" Type="http://schemas.openxmlformats.org/officeDocument/2006/relationships/footer" Target="footer114.xml" /><Relationship Id="rId372" Type="http://schemas.openxmlformats.org/officeDocument/2006/relationships/hyperlink" Target="https://advance.lexis.com/api/document?collection=news&amp;id=urn:contentItem:6795-XY91-JB5M-W4X3-00000-00&amp;context=1516831" TargetMode="External" /><Relationship Id="rId373" Type="http://schemas.openxmlformats.org/officeDocument/2006/relationships/header" Target="header115.xml" /><Relationship Id="rId374" Type="http://schemas.openxmlformats.org/officeDocument/2006/relationships/header" Target="header116.xml" /><Relationship Id="rId375" Type="http://schemas.openxmlformats.org/officeDocument/2006/relationships/footer" Target="footer115.xml" /><Relationship Id="rId376" Type="http://schemas.openxmlformats.org/officeDocument/2006/relationships/footer" Target="footer116.xml" /><Relationship Id="rId377" Type="http://schemas.openxmlformats.org/officeDocument/2006/relationships/header" Target="header117.xml" /><Relationship Id="rId378" Type="http://schemas.openxmlformats.org/officeDocument/2006/relationships/footer" Target="footer117.xml" /><Relationship Id="rId379" Type="http://schemas.openxmlformats.org/officeDocument/2006/relationships/hyperlink" Target="https://advance.lexis.com/api/document?collection=news&amp;id=urn:contentItem:63M4-PD51-JB5M-W1FP-00000-00&amp;context=1516831" TargetMode="External" /><Relationship Id="rId38" Type="http://schemas.openxmlformats.org/officeDocument/2006/relationships/hyperlink" Target="https://advance.lexis.com/api/document?id=urn:contentItem:643C-2GT1-DXMP-K2GR-00000-00&amp;idtype=PID&amp;context=1516831" TargetMode="External" /><Relationship Id="rId380" Type="http://schemas.openxmlformats.org/officeDocument/2006/relationships/header" Target="header118.xml" /><Relationship Id="rId381" Type="http://schemas.openxmlformats.org/officeDocument/2006/relationships/header" Target="header119.xml" /><Relationship Id="rId382" Type="http://schemas.openxmlformats.org/officeDocument/2006/relationships/footer" Target="footer118.xml" /><Relationship Id="rId383" Type="http://schemas.openxmlformats.org/officeDocument/2006/relationships/footer" Target="footer119.xml" /><Relationship Id="rId384" Type="http://schemas.openxmlformats.org/officeDocument/2006/relationships/header" Target="header120.xml" /><Relationship Id="rId385" Type="http://schemas.openxmlformats.org/officeDocument/2006/relationships/footer" Target="footer120.xml" /><Relationship Id="rId386" Type="http://schemas.openxmlformats.org/officeDocument/2006/relationships/hyperlink" Target="https://advance.lexis.com/api/document?collection=news&amp;id=urn:contentItem:67SC-FXN1-DXMP-K2JR-00000-00&amp;context=1516831"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yperlink" Target="https://advance.lexis.com/api/document?id=urn:contentItem:5WY0-WN21-DYX4-71S4-00000-00&amp;idtype=PID&amp;context=1516831" TargetMode="Externa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5W9T-G0C1-JB5M-W0YS-00000-00&amp;context=1516831"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hyperlink" Target="https://advance.lexis.com/api/document?id=urn:contentItem:65D3-XS21-JCV0-2374-00000-00&amp;idtype=PID&amp;context=1516831" TargetMode="External" /><Relationship Id="rId400" Type="http://schemas.openxmlformats.org/officeDocument/2006/relationships/hyperlink" Target="https://advance.lexis.com/api/document?collection=news&amp;id=urn:contentItem:666G-7321-JCMN-Y15T-00000-00&amp;context=1516831" TargetMode="External" /><Relationship Id="rId401" Type="http://schemas.openxmlformats.org/officeDocument/2006/relationships/hyperlink" Target="http://www.techbullion.com" TargetMode="External" /><Relationship Id="rId402" Type="http://schemas.openxmlformats.org/officeDocument/2006/relationships/hyperlink" Target="https://techbullion.com/success-story-of-successful-fintech-entrepreneur-divya-choudhary/#" TargetMode="External" /><Relationship Id="rId403" Type="http://schemas.openxmlformats.org/officeDocument/2006/relationships/hyperlink" Target="https://techbullion.com/success-story-of-successful-fintech-entrepreneur-divya-choudhary" TargetMode="External" /><Relationship Id="rId404" Type="http://schemas.openxmlformats.org/officeDocument/2006/relationships/hyperlink" Target="https://techbullion.com/success-story-of-successful-fintech-entrepreneur-divya-choudhary/#disqus_thread" TargetMode="External" /><Relationship Id="rId405" Type="http://schemas.openxmlformats.org/officeDocument/2006/relationships/hyperlink" Target="https://www.newsinheadlines.com/who-is-divya-choudhary-what-is-her-role-in-fintech-industry" TargetMode="External" /><Relationship Id="rId406" Type="http://schemas.openxmlformats.org/officeDocument/2006/relationships/header" Target="header127.xml" /><Relationship Id="rId407" Type="http://schemas.openxmlformats.org/officeDocument/2006/relationships/header" Target="header128.xml" /><Relationship Id="rId408" Type="http://schemas.openxmlformats.org/officeDocument/2006/relationships/footer" Target="footer127.xml" /><Relationship Id="rId409" Type="http://schemas.openxmlformats.org/officeDocument/2006/relationships/footer" Target="footer128.xml" /><Relationship Id="rId41" Type="http://schemas.openxmlformats.org/officeDocument/2006/relationships/hyperlink" Target="https://advance.lexis.com/api/document?id=urn:contentItem:6795-XY91-JB5M-W4X3-00000-00&amp;idtype=PID&amp;context=1516831" TargetMode="External" /><Relationship Id="rId410" Type="http://schemas.openxmlformats.org/officeDocument/2006/relationships/header" Target="header129.xml" /><Relationship Id="rId411" Type="http://schemas.openxmlformats.org/officeDocument/2006/relationships/footer" Target="footer129.xml" /><Relationship Id="rId412" Type="http://schemas.openxmlformats.org/officeDocument/2006/relationships/hyperlink" Target="https://advance.lexis.com/api/document?collection=news&amp;id=urn:contentItem:5T23-G2J1-JCF2-H52Y-00000-00&amp;context=1516831" TargetMode="External" /><Relationship Id="rId413" Type="http://schemas.openxmlformats.org/officeDocument/2006/relationships/header" Target="header130.xml" /><Relationship Id="rId414" Type="http://schemas.openxmlformats.org/officeDocument/2006/relationships/header" Target="header131.xml" /><Relationship Id="rId415" Type="http://schemas.openxmlformats.org/officeDocument/2006/relationships/footer" Target="footer130.xml" /><Relationship Id="rId416" Type="http://schemas.openxmlformats.org/officeDocument/2006/relationships/footer" Target="footer131.xml" /><Relationship Id="rId417" Type="http://schemas.openxmlformats.org/officeDocument/2006/relationships/header" Target="header132.xml" /><Relationship Id="rId418" Type="http://schemas.openxmlformats.org/officeDocument/2006/relationships/footer" Target="footer132.xml" /><Relationship Id="rId419" Type="http://schemas.openxmlformats.org/officeDocument/2006/relationships/hyperlink" Target="https://advance.lexis.com/api/document?collection=news&amp;id=urn:contentItem:61F5-PVP1-DYDW-7030-00000-00&amp;context=1516831" TargetMode="External" /><Relationship Id="rId42" Type="http://schemas.openxmlformats.org/officeDocument/2006/relationships/hyperlink" Target="https://advance.lexis.com/api/document?id=urn:contentItem:63M4-PD51-JB5M-W1FP-00000-00&amp;idtype=PID&amp;context=1516831" TargetMode="External" /><Relationship Id="rId420" Type="http://schemas.openxmlformats.org/officeDocument/2006/relationships/header" Target="header133.xml" /><Relationship Id="rId421" Type="http://schemas.openxmlformats.org/officeDocument/2006/relationships/header" Target="header134.xml" /><Relationship Id="rId422" Type="http://schemas.openxmlformats.org/officeDocument/2006/relationships/footer" Target="footer133.xml" /><Relationship Id="rId423" Type="http://schemas.openxmlformats.org/officeDocument/2006/relationships/footer" Target="footer134.xml" /><Relationship Id="rId424" Type="http://schemas.openxmlformats.org/officeDocument/2006/relationships/header" Target="header135.xml" /><Relationship Id="rId425" Type="http://schemas.openxmlformats.org/officeDocument/2006/relationships/footer" Target="footer135.xml" /><Relationship Id="rId426" Type="http://schemas.openxmlformats.org/officeDocument/2006/relationships/hyperlink" Target="https://advance.lexis.com/api/document?collection=news&amp;id=urn:contentItem:63D4-J1V1-JCBW-N3V9-00000-00&amp;context=1516831" TargetMode="External" /><Relationship Id="rId427" Type="http://schemas.openxmlformats.org/officeDocument/2006/relationships/image" Target="media/image6.png" /><Relationship Id="rId428" Type="http://schemas.openxmlformats.org/officeDocument/2006/relationships/header" Target="header136.xml" /><Relationship Id="rId429" Type="http://schemas.openxmlformats.org/officeDocument/2006/relationships/header" Target="header137.xml" /><Relationship Id="rId43" Type="http://schemas.openxmlformats.org/officeDocument/2006/relationships/hyperlink" Target="https://advance.lexis.com/api/document?id=urn:contentItem:67SC-FXN1-DXMP-K2JR-00000-00&amp;idtype=PID&amp;context=1516831" TargetMode="External" /><Relationship Id="rId430" Type="http://schemas.openxmlformats.org/officeDocument/2006/relationships/footer" Target="footer136.xml" /><Relationship Id="rId431" Type="http://schemas.openxmlformats.org/officeDocument/2006/relationships/footer" Target="footer137.xml" /><Relationship Id="rId432" Type="http://schemas.openxmlformats.org/officeDocument/2006/relationships/header" Target="header138.xml" /><Relationship Id="rId433" Type="http://schemas.openxmlformats.org/officeDocument/2006/relationships/footer" Target="footer138.xml" /><Relationship Id="rId434" Type="http://schemas.openxmlformats.org/officeDocument/2006/relationships/hyperlink" Target="https://advance.lexis.com/api/document?collection=news&amp;id=urn:contentItem:6521-Y7K1-JCCY-K1T5-00000-00&amp;context=1516831" TargetMode="External" /><Relationship Id="rId435" Type="http://schemas.openxmlformats.org/officeDocument/2006/relationships/image" Target="media/image7.png" /><Relationship Id="rId436" Type="http://schemas.openxmlformats.org/officeDocument/2006/relationships/header" Target="header139.xml" /><Relationship Id="rId437" Type="http://schemas.openxmlformats.org/officeDocument/2006/relationships/header" Target="header140.xml" /><Relationship Id="rId438" Type="http://schemas.openxmlformats.org/officeDocument/2006/relationships/footer" Target="footer139.xml" /><Relationship Id="rId439" Type="http://schemas.openxmlformats.org/officeDocument/2006/relationships/footer" Target="footer140.xml" /><Relationship Id="rId44" Type="http://schemas.openxmlformats.org/officeDocument/2006/relationships/hyperlink" Target="https://advance.lexis.com/api/document?id=urn:contentItem:5W9T-G0C1-JB5M-W0YS-00000-00&amp;idtype=PID&amp;context=1516831" TargetMode="External" /><Relationship Id="rId440" Type="http://schemas.openxmlformats.org/officeDocument/2006/relationships/header" Target="header141.xml" /><Relationship Id="rId441" Type="http://schemas.openxmlformats.org/officeDocument/2006/relationships/footer" Target="footer141.xml" /><Relationship Id="rId442" Type="http://schemas.openxmlformats.org/officeDocument/2006/relationships/hyperlink" Target="https://advance.lexis.com/api/document?collection=news&amp;id=urn:contentItem:670F-4J81-JB5M-W382-00000-00&amp;context=1516831" TargetMode="External" /><Relationship Id="rId443" Type="http://schemas.openxmlformats.org/officeDocument/2006/relationships/header" Target="header142.xml" /><Relationship Id="rId444" Type="http://schemas.openxmlformats.org/officeDocument/2006/relationships/header" Target="header143.xml" /><Relationship Id="rId445" Type="http://schemas.openxmlformats.org/officeDocument/2006/relationships/footer" Target="footer142.xml" /><Relationship Id="rId446" Type="http://schemas.openxmlformats.org/officeDocument/2006/relationships/footer" Target="footer143.xml" /><Relationship Id="rId447" Type="http://schemas.openxmlformats.org/officeDocument/2006/relationships/header" Target="header144.xml" /><Relationship Id="rId448" Type="http://schemas.openxmlformats.org/officeDocument/2006/relationships/footer" Target="footer144.xml" /><Relationship Id="rId449" Type="http://schemas.openxmlformats.org/officeDocument/2006/relationships/hyperlink" Target="https://advance.lexis.com/api/document?collection=news&amp;id=urn:contentItem:673F-4VN1-JB3N-T534-00000-00&amp;context=1516831" TargetMode="External" /><Relationship Id="rId45" Type="http://schemas.openxmlformats.org/officeDocument/2006/relationships/hyperlink" Target="https://advance.lexis.com/api/document?id=urn:contentItem:666G-7321-JCMN-Y15T-00000-00&amp;idtype=PID&amp;context=1516831" TargetMode="External" /><Relationship Id="rId450" Type="http://schemas.openxmlformats.org/officeDocument/2006/relationships/header" Target="header145.xml" /><Relationship Id="rId451" Type="http://schemas.openxmlformats.org/officeDocument/2006/relationships/header" Target="header146.xml" /><Relationship Id="rId452" Type="http://schemas.openxmlformats.org/officeDocument/2006/relationships/footer" Target="footer145.xml" /><Relationship Id="rId453" Type="http://schemas.openxmlformats.org/officeDocument/2006/relationships/footer" Target="footer146.xml" /><Relationship Id="rId454" Type="http://schemas.openxmlformats.org/officeDocument/2006/relationships/header" Target="header147.xml" /><Relationship Id="rId455" Type="http://schemas.openxmlformats.org/officeDocument/2006/relationships/footer" Target="footer147.xml" /><Relationship Id="rId456" Type="http://schemas.openxmlformats.org/officeDocument/2006/relationships/hyperlink" Target="https://advance.lexis.com/api/document?collection=news&amp;id=urn:contentItem:5XN4-SKM1-JD3Y-Y1WK-00000-00&amp;context=1516831" TargetMode="External" /><Relationship Id="rId457" Type="http://schemas.openxmlformats.org/officeDocument/2006/relationships/image" Target="media/image8.png" /><Relationship Id="rId458" Type="http://schemas.openxmlformats.org/officeDocument/2006/relationships/hyperlink" Target="https://www.researchandmarkets.com/r/ouumuw" TargetMode="External" /><Relationship Id="rId459" Type="http://schemas.openxmlformats.org/officeDocument/2006/relationships/hyperlink" Target="mailto:press@researchandmarkets.com" TargetMode="External" /><Relationship Id="rId46" Type="http://schemas.openxmlformats.org/officeDocument/2006/relationships/hyperlink" Target="https://advance.lexis.com/api/document?id=urn:contentItem:5T23-G2J1-JCF2-H52Y-00000-00&amp;idtype=PID&amp;context=1516831" TargetMode="External" /><Relationship Id="rId460" Type="http://schemas.openxmlformats.org/officeDocument/2006/relationships/header" Target="header148.xml" /><Relationship Id="rId461" Type="http://schemas.openxmlformats.org/officeDocument/2006/relationships/header" Target="header149.xml" /><Relationship Id="rId462" Type="http://schemas.openxmlformats.org/officeDocument/2006/relationships/footer" Target="footer148.xml" /><Relationship Id="rId463" Type="http://schemas.openxmlformats.org/officeDocument/2006/relationships/footer" Target="footer149.xml" /><Relationship Id="rId464" Type="http://schemas.openxmlformats.org/officeDocument/2006/relationships/header" Target="header150.xml" /><Relationship Id="rId465" Type="http://schemas.openxmlformats.org/officeDocument/2006/relationships/footer" Target="footer150.xml" /><Relationship Id="rId466" Type="http://schemas.openxmlformats.org/officeDocument/2006/relationships/hyperlink" Target="https://advance.lexis.com/api/document?collection=news&amp;id=urn:contentItem:6308-94N1-DXMP-K513-00000-00&amp;context=1516831" TargetMode="External" /><Relationship Id="rId467" Type="http://schemas.openxmlformats.org/officeDocument/2006/relationships/header" Target="header151.xml" /><Relationship Id="rId468" Type="http://schemas.openxmlformats.org/officeDocument/2006/relationships/header" Target="header152.xml" /><Relationship Id="rId469" Type="http://schemas.openxmlformats.org/officeDocument/2006/relationships/footer" Target="footer151.xml" /><Relationship Id="rId47" Type="http://schemas.openxmlformats.org/officeDocument/2006/relationships/hyperlink" Target="https://advance.lexis.com/api/document?id=urn:contentItem:61F5-PVP1-DYDW-7030-00000-00&amp;idtype=PID&amp;context=1516831" TargetMode="External" /><Relationship Id="rId470" Type="http://schemas.openxmlformats.org/officeDocument/2006/relationships/footer" Target="footer152.xml" /><Relationship Id="rId471" Type="http://schemas.openxmlformats.org/officeDocument/2006/relationships/header" Target="header153.xml" /><Relationship Id="rId472" Type="http://schemas.openxmlformats.org/officeDocument/2006/relationships/footer" Target="footer153.xml" /><Relationship Id="rId473" Type="http://schemas.openxmlformats.org/officeDocument/2006/relationships/hyperlink" Target="https://advance.lexis.com/api/document?collection=news&amp;id=urn:contentItem:67VJ-8441-JB3N-T1BC-00000-00&amp;context=1516831" TargetMode="External" /><Relationship Id="rId474" Type="http://schemas.openxmlformats.org/officeDocument/2006/relationships/header" Target="header154.xml" /><Relationship Id="rId475" Type="http://schemas.openxmlformats.org/officeDocument/2006/relationships/header" Target="header155.xml" /><Relationship Id="rId476" Type="http://schemas.openxmlformats.org/officeDocument/2006/relationships/footer" Target="footer154.xml" /><Relationship Id="rId477" Type="http://schemas.openxmlformats.org/officeDocument/2006/relationships/footer" Target="footer155.xml" /><Relationship Id="rId478" Type="http://schemas.openxmlformats.org/officeDocument/2006/relationships/header" Target="header156.xml" /><Relationship Id="rId479" Type="http://schemas.openxmlformats.org/officeDocument/2006/relationships/footer" Target="footer156.xml" /><Relationship Id="rId48" Type="http://schemas.openxmlformats.org/officeDocument/2006/relationships/hyperlink" Target="https://advance.lexis.com/api/document?id=urn:contentItem:63D4-J1V1-JCBW-N3V9-00000-00&amp;idtype=PID&amp;context=1516831" TargetMode="External" /><Relationship Id="rId480" Type="http://schemas.openxmlformats.org/officeDocument/2006/relationships/hyperlink" Target="https://advance.lexis.com/api/document?collection=news&amp;id=urn:contentItem:66XN-25N1-DYDW-73WB-00000-00&amp;context=1516831" TargetMode="External" /><Relationship Id="rId481" Type="http://schemas.openxmlformats.org/officeDocument/2006/relationships/header" Target="header157.xml" /><Relationship Id="rId482" Type="http://schemas.openxmlformats.org/officeDocument/2006/relationships/header" Target="header158.xml" /><Relationship Id="rId483" Type="http://schemas.openxmlformats.org/officeDocument/2006/relationships/footer" Target="footer157.xml" /><Relationship Id="rId484" Type="http://schemas.openxmlformats.org/officeDocument/2006/relationships/footer" Target="footer158.xml" /><Relationship Id="rId485" Type="http://schemas.openxmlformats.org/officeDocument/2006/relationships/header" Target="header159.xml" /><Relationship Id="rId486" Type="http://schemas.openxmlformats.org/officeDocument/2006/relationships/footer" Target="footer159.xml" /><Relationship Id="rId487" Type="http://schemas.openxmlformats.org/officeDocument/2006/relationships/hyperlink" Target="https://advance.lexis.com/api/document?collection=news&amp;id=urn:contentItem:673B-CK31-JB3N-T09M-00000-00&amp;context=1516831" TargetMode="External" /><Relationship Id="rId488" Type="http://schemas.openxmlformats.org/officeDocument/2006/relationships/header" Target="header160.xml" /><Relationship Id="rId489" Type="http://schemas.openxmlformats.org/officeDocument/2006/relationships/header" Target="header161.xml" /><Relationship Id="rId49" Type="http://schemas.openxmlformats.org/officeDocument/2006/relationships/hyperlink" Target="https://advance.lexis.com/api/document?id=urn:contentItem:6521-Y7K1-JCCY-K1T5-00000-00&amp;idtype=PID&amp;context=1516831" TargetMode="External" /><Relationship Id="rId490" Type="http://schemas.openxmlformats.org/officeDocument/2006/relationships/footer" Target="footer160.xml" /><Relationship Id="rId491" Type="http://schemas.openxmlformats.org/officeDocument/2006/relationships/footer" Target="footer161.xml" /><Relationship Id="rId492" Type="http://schemas.openxmlformats.org/officeDocument/2006/relationships/header" Target="header162.xml" /><Relationship Id="rId493" Type="http://schemas.openxmlformats.org/officeDocument/2006/relationships/footer" Target="footer162.xml" /><Relationship Id="rId494" Type="http://schemas.openxmlformats.org/officeDocument/2006/relationships/hyperlink" Target="https://advance.lexis.com/api/document?collection=news&amp;id=urn:contentItem:673B-CK31-JB3N-T05W-00000-00&amp;context=1516831" TargetMode="External" /><Relationship Id="rId495" Type="http://schemas.openxmlformats.org/officeDocument/2006/relationships/header" Target="header163.xml" /><Relationship Id="rId496" Type="http://schemas.openxmlformats.org/officeDocument/2006/relationships/header" Target="header164.xml" /><Relationship Id="rId497" Type="http://schemas.openxmlformats.org/officeDocument/2006/relationships/footer" Target="footer163.xml" /><Relationship Id="rId498" Type="http://schemas.openxmlformats.org/officeDocument/2006/relationships/footer" Target="footer164.xml" /><Relationship Id="rId499" Type="http://schemas.openxmlformats.org/officeDocument/2006/relationships/header" Target="header165.xml" /><Relationship Id="rId5" Type="http://schemas.openxmlformats.org/officeDocument/2006/relationships/hyperlink" Target="https://advance.lexis.com/api/document?id=urn:contentItem:657C-PM31-JB5M-W218-00000-00&amp;idtype=PID&amp;context=1516831" TargetMode="External" /><Relationship Id="rId50" Type="http://schemas.openxmlformats.org/officeDocument/2006/relationships/hyperlink" Target="https://advance.lexis.com/api/document?id=urn:contentItem:670F-4J81-JB5M-W382-00000-00&amp;idtype=PID&amp;context=1516831" TargetMode="External" /><Relationship Id="rId500" Type="http://schemas.openxmlformats.org/officeDocument/2006/relationships/footer" Target="footer165.xml" /><Relationship Id="rId501" Type="http://schemas.openxmlformats.org/officeDocument/2006/relationships/hyperlink" Target="https://advance.lexis.com/api/document?collection=news&amp;id=urn:contentItem:673B-CK31-JB3N-T10V-00000-00&amp;context=1516831" TargetMode="External" /><Relationship Id="rId502" Type="http://schemas.openxmlformats.org/officeDocument/2006/relationships/header" Target="header166.xml" /><Relationship Id="rId503" Type="http://schemas.openxmlformats.org/officeDocument/2006/relationships/header" Target="header167.xml" /><Relationship Id="rId504" Type="http://schemas.openxmlformats.org/officeDocument/2006/relationships/footer" Target="footer166.xml" /><Relationship Id="rId505" Type="http://schemas.openxmlformats.org/officeDocument/2006/relationships/footer" Target="footer167.xml" /><Relationship Id="rId506" Type="http://schemas.openxmlformats.org/officeDocument/2006/relationships/header" Target="header168.xml" /><Relationship Id="rId507" Type="http://schemas.openxmlformats.org/officeDocument/2006/relationships/footer" Target="footer168.xml" /><Relationship Id="rId508" Type="http://schemas.openxmlformats.org/officeDocument/2006/relationships/hyperlink" Target="https://advance.lexis.com/api/document?collection=news&amp;id=urn:contentItem:630F-N0P1-JBYT-H4K3-00000-00&amp;context=1516831" TargetMode="External" /><Relationship Id="rId509" Type="http://schemas.openxmlformats.org/officeDocument/2006/relationships/header" Target="header169.xml" /><Relationship Id="rId51" Type="http://schemas.openxmlformats.org/officeDocument/2006/relationships/hyperlink" Target="https://advance.lexis.com/api/document?id=urn:contentItem:673F-4VN1-JB3N-T534-00000-00&amp;idtype=PID&amp;context=1516831" TargetMode="External" /><Relationship Id="rId510" Type="http://schemas.openxmlformats.org/officeDocument/2006/relationships/header" Target="header170.xml" /><Relationship Id="rId511" Type="http://schemas.openxmlformats.org/officeDocument/2006/relationships/footer" Target="footer169.xml" /><Relationship Id="rId512" Type="http://schemas.openxmlformats.org/officeDocument/2006/relationships/footer" Target="footer170.xml" /><Relationship Id="rId513" Type="http://schemas.openxmlformats.org/officeDocument/2006/relationships/header" Target="header171.xml" /><Relationship Id="rId514" Type="http://schemas.openxmlformats.org/officeDocument/2006/relationships/footer" Target="footer171.xml" /><Relationship Id="rId515" Type="http://schemas.openxmlformats.org/officeDocument/2006/relationships/hyperlink" Target="https://advance.lexis.com/api/document?collection=news&amp;id=urn:contentItem:6308-0751-F12F-F2K3-00000-00&amp;context=1516831" TargetMode="External" /><Relationship Id="rId516" Type="http://schemas.openxmlformats.org/officeDocument/2006/relationships/header" Target="header172.xml" /><Relationship Id="rId517" Type="http://schemas.openxmlformats.org/officeDocument/2006/relationships/header" Target="header173.xml" /><Relationship Id="rId518" Type="http://schemas.openxmlformats.org/officeDocument/2006/relationships/footer" Target="footer172.xml" /><Relationship Id="rId519" Type="http://schemas.openxmlformats.org/officeDocument/2006/relationships/footer" Target="footer173.xml" /><Relationship Id="rId52" Type="http://schemas.openxmlformats.org/officeDocument/2006/relationships/hyperlink" Target="https://advance.lexis.com/api/document?id=urn:contentItem:5XN4-SKM1-JD3Y-Y1WK-00000-00&amp;idtype=PID&amp;context=1516831" TargetMode="External" /><Relationship Id="rId520" Type="http://schemas.openxmlformats.org/officeDocument/2006/relationships/header" Target="header174.xml" /><Relationship Id="rId521" Type="http://schemas.openxmlformats.org/officeDocument/2006/relationships/footer" Target="footer174.xml" /><Relationship Id="rId522" Type="http://schemas.openxmlformats.org/officeDocument/2006/relationships/hyperlink" Target="https://advance.lexis.com/api/document?collection=news&amp;id=urn:contentItem:679C-40K1-JDG9-Y03K-00000-00&amp;context=1516831" TargetMode="External" /><Relationship Id="rId523" Type="http://schemas.openxmlformats.org/officeDocument/2006/relationships/image" Target="media/image9.png" /><Relationship Id="rId524" Type="http://schemas.openxmlformats.org/officeDocument/2006/relationships/header" Target="header175.xml" /><Relationship Id="rId525" Type="http://schemas.openxmlformats.org/officeDocument/2006/relationships/header" Target="header176.xml" /><Relationship Id="rId526" Type="http://schemas.openxmlformats.org/officeDocument/2006/relationships/footer" Target="footer175.xml" /><Relationship Id="rId527" Type="http://schemas.openxmlformats.org/officeDocument/2006/relationships/footer" Target="footer176.xml" /><Relationship Id="rId528" Type="http://schemas.openxmlformats.org/officeDocument/2006/relationships/header" Target="header177.xml" /><Relationship Id="rId529" Type="http://schemas.openxmlformats.org/officeDocument/2006/relationships/footer" Target="footer177.xml" /><Relationship Id="rId53" Type="http://schemas.openxmlformats.org/officeDocument/2006/relationships/hyperlink" Target="https://advance.lexis.com/api/document?id=urn:contentItem:6308-94N1-DXMP-K513-00000-00&amp;idtype=PID&amp;context=1516831" TargetMode="External" /><Relationship Id="rId530" Type="http://schemas.openxmlformats.org/officeDocument/2006/relationships/hyperlink" Target="https://advance.lexis.com/api/document?collection=news&amp;id=urn:contentItem:5XN8-P461-DY2R-40DT-00000-00&amp;context=1516831" TargetMode="External" /><Relationship Id="rId531" Type="http://schemas.openxmlformats.org/officeDocument/2006/relationships/image" Target="media/image10.png" /><Relationship Id="rId532" Type="http://schemas.openxmlformats.org/officeDocument/2006/relationships/hyperlink" Target="https://www.researchandmarkets.com/r/qg70r3" TargetMode="External" /><Relationship Id="rId533" Type="http://schemas.openxmlformats.org/officeDocument/2006/relationships/header" Target="header178.xml" /><Relationship Id="rId534" Type="http://schemas.openxmlformats.org/officeDocument/2006/relationships/header" Target="header179.xml" /><Relationship Id="rId535" Type="http://schemas.openxmlformats.org/officeDocument/2006/relationships/footer" Target="footer178.xml" /><Relationship Id="rId536" Type="http://schemas.openxmlformats.org/officeDocument/2006/relationships/footer" Target="footer179.xml" /><Relationship Id="rId537" Type="http://schemas.openxmlformats.org/officeDocument/2006/relationships/header" Target="header180.xml" /><Relationship Id="rId538" Type="http://schemas.openxmlformats.org/officeDocument/2006/relationships/footer" Target="footer180.xml" /><Relationship Id="rId539" Type="http://schemas.openxmlformats.org/officeDocument/2006/relationships/hyperlink" Target="https://advance.lexis.com/api/document?collection=news&amp;id=urn:contentItem:5XN8-P751-DXY3-01PP-00000-00&amp;context=1516831" TargetMode="External" /><Relationship Id="rId54" Type="http://schemas.openxmlformats.org/officeDocument/2006/relationships/hyperlink" Target="https://advance.lexis.com/api/document?id=urn:contentItem:67VJ-8441-JB3N-T1BC-00000-00&amp;idtype=PID&amp;context=1516831" TargetMode="External" /><Relationship Id="rId540" Type="http://schemas.openxmlformats.org/officeDocument/2006/relationships/hyperlink" Target="https://www.researchandmarkets.com/reports/4858744/fashion-tech-startups?utm_source=dynamic&amp;utm_medium=BW&amp;utm_code=fl74lz&amp;utm_campaign=1327242+-+Fashion+Tech+Startups+2010-2019%3a+Investments%2c+Key+Industry+Drivers%2c+Regional+Markets%2c+Company+Profiles&amp;utm_exec=joca220bwd" TargetMode="External" /><Relationship Id="rId541" Type="http://schemas.openxmlformats.org/officeDocument/2006/relationships/hyperlink" Target="https://www.businesswire.com/news/home/20191203005732/en/" TargetMode="External" /><Relationship Id="rId542" Type="http://schemas.openxmlformats.org/officeDocument/2006/relationships/hyperlink" Target="http://www.businesswire.com" TargetMode="External" /><Relationship Id="rId543" Type="http://schemas.openxmlformats.org/officeDocument/2006/relationships/header" Target="header181.xml" /><Relationship Id="rId544" Type="http://schemas.openxmlformats.org/officeDocument/2006/relationships/header" Target="header182.xml" /><Relationship Id="rId545" Type="http://schemas.openxmlformats.org/officeDocument/2006/relationships/footer" Target="footer181.xml" /><Relationship Id="rId546" Type="http://schemas.openxmlformats.org/officeDocument/2006/relationships/footer" Target="footer182.xml" /><Relationship Id="rId547" Type="http://schemas.openxmlformats.org/officeDocument/2006/relationships/header" Target="header183.xml" /><Relationship Id="rId548" Type="http://schemas.openxmlformats.org/officeDocument/2006/relationships/footer" Target="footer183.xml" /><Relationship Id="rId549" Type="http://schemas.openxmlformats.org/officeDocument/2006/relationships/hyperlink" Target="https://advance.lexis.com/api/document?collection=news&amp;id=urn:contentItem:673B-CK31-JB3N-T0J7-00000-00&amp;context=1516831" TargetMode="External" /><Relationship Id="rId55" Type="http://schemas.openxmlformats.org/officeDocument/2006/relationships/hyperlink" Target="https://advance.lexis.com/api/document?id=urn:contentItem:66XN-25N1-DYDW-73WB-00000-00&amp;idtype=PID&amp;context=1516831" TargetMode="External" /><Relationship Id="rId550" Type="http://schemas.openxmlformats.org/officeDocument/2006/relationships/header" Target="header184.xml" /><Relationship Id="rId551" Type="http://schemas.openxmlformats.org/officeDocument/2006/relationships/header" Target="header185.xml" /><Relationship Id="rId552" Type="http://schemas.openxmlformats.org/officeDocument/2006/relationships/footer" Target="footer184.xml" /><Relationship Id="rId553" Type="http://schemas.openxmlformats.org/officeDocument/2006/relationships/footer" Target="footer185.xml" /><Relationship Id="rId554" Type="http://schemas.openxmlformats.org/officeDocument/2006/relationships/header" Target="header186.xml" /><Relationship Id="rId555" Type="http://schemas.openxmlformats.org/officeDocument/2006/relationships/footer" Target="footer186.xml" /><Relationship Id="rId556" Type="http://schemas.openxmlformats.org/officeDocument/2006/relationships/hyperlink" Target="https://advance.lexis.com/api/document?collection=news&amp;id=urn:contentItem:66DT-Y521-DXMP-K365-00000-00&amp;context=1516831" TargetMode="External" /><Relationship Id="rId557" Type="http://schemas.openxmlformats.org/officeDocument/2006/relationships/header" Target="header187.xml" /><Relationship Id="rId558" Type="http://schemas.openxmlformats.org/officeDocument/2006/relationships/header" Target="header188.xml" /><Relationship Id="rId559" Type="http://schemas.openxmlformats.org/officeDocument/2006/relationships/footer" Target="footer187.xml" /><Relationship Id="rId56" Type="http://schemas.openxmlformats.org/officeDocument/2006/relationships/hyperlink" Target="https://advance.lexis.com/api/document?id=urn:contentItem:673B-CK31-JB3N-T09M-00000-00&amp;idtype=PID&amp;context=1516831" TargetMode="External" /><Relationship Id="rId560" Type="http://schemas.openxmlformats.org/officeDocument/2006/relationships/footer" Target="footer188.xml" /><Relationship Id="rId561" Type="http://schemas.openxmlformats.org/officeDocument/2006/relationships/header" Target="header189.xml" /><Relationship Id="rId562" Type="http://schemas.openxmlformats.org/officeDocument/2006/relationships/footer" Target="footer189.xml" /><Relationship Id="rId563" Type="http://schemas.openxmlformats.org/officeDocument/2006/relationships/hyperlink" Target="https://advance.lexis.com/api/document?collection=news&amp;id=urn:contentItem:5S36-48F1-JCH9-G42M-00000-00&amp;context=1516831" TargetMode="External" /><Relationship Id="rId564" Type="http://schemas.openxmlformats.org/officeDocument/2006/relationships/header" Target="header190.xml" /><Relationship Id="rId565" Type="http://schemas.openxmlformats.org/officeDocument/2006/relationships/header" Target="header191.xml" /><Relationship Id="rId566" Type="http://schemas.openxmlformats.org/officeDocument/2006/relationships/footer" Target="footer190.xml" /><Relationship Id="rId567" Type="http://schemas.openxmlformats.org/officeDocument/2006/relationships/footer" Target="footer191.xml" /><Relationship Id="rId568" Type="http://schemas.openxmlformats.org/officeDocument/2006/relationships/header" Target="header192.xml" /><Relationship Id="rId569" Type="http://schemas.openxmlformats.org/officeDocument/2006/relationships/footer" Target="footer192.xml" /><Relationship Id="rId57" Type="http://schemas.openxmlformats.org/officeDocument/2006/relationships/hyperlink" Target="https://advance.lexis.com/api/document?id=urn:contentItem:673B-CK31-JB3N-T05W-00000-00&amp;idtype=PID&amp;context=1516831" TargetMode="External" /><Relationship Id="rId570" Type="http://schemas.openxmlformats.org/officeDocument/2006/relationships/hyperlink" Target="https://advance.lexis.com/api/document?collection=news&amp;id=urn:contentItem:6400-H6T1-JDKC-R3MN-00000-00&amp;context=1516831" TargetMode="External" /><Relationship Id="rId571" Type="http://schemas.openxmlformats.org/officeDocument/2006/relationships/hyperlink" Target="http://www.IndiaEducationDiary.com" TargetMode="External" /><Relationship Id="rId572" Type="http://schemas.openxmlformats.org/officeDocument/2006/relationships/header" Target="header193.xml" /><Relationship Id="rId573" Type="http://schemas.openxmlformats.org/officeDocument/2006/relationships/header" Target="header194.xml" /><Relationship Id="rId574" Type="http://schemas.openxmlformats.org/officeDocument/2006/relationships/footer" Target="footer193.xml" /><Relationship Id="rId575" Type="http://schemas.openxmlformats.org/officeDocument/2006/relationships/footer" Target="footer194.xml" /><Relationship Id="rId576" Type="http://schemas.openxmlformats.org/officeDocument/2006/relationships/header" Target="header195.xml" /><Relationship Id="rId577" Type="http://schemas.openxmlformats.org/officeDocument/2006/relationships/footer" Target="footer195.xml" /><Relationship Id="rId578" Type="http://schemas.openxmlformats.org/officeDocument/2006/relationships/hyperlink" Target="https://advance.lexis.com/api/document?collection=news&amp;id=urn:contentItem:66D7-5T41-JB5M-W3J4-00000-00&amp;context=1516831" TargetMode="External" /><Relationship Id="rId579" Type="http://schemas.openxmlformats.org/officeDocument/2006/relationships/header" Target="header196.xml" /><Relationship Id="rId58" Type="http://schemas.openxmlformats.org/officeDocument/2006/relationships/hyperlink" Target="https://advance.lexis.com/api/document?id=urn:contentItem:673B-CK31-JB3N-T10V-00000-00&amp;idtype=PID&amp;context=1516831" TargetMode="External" /><Relationship Id="rId580" Type="http://schemas.openxmlformats.org/officeDocument/2006/relationships/header" Target="header197.xml" /><Relationship Id="rId581" Type="http://schemas.openxmlformats.org/officeDocument/2006/relationships/footer" Target="footer196.xml" /><Relationship Id="rId582" Type="http://schemas.openxmlformats.org/officeDocument/2006/relationships/footer" Target="footer197.xml" /><Relationship Id="rId583" Type="http://schemas.openxmlformats.org/officeDocument/2006/relationships/header" Target="header198.xml" /><Relationship Id="rId584" Type="http://schemas.openxmlformats.org/officeDocument/2006/relationships/footer" Target="footer198.xml" /><Relationship Id="rId585" Type="http://schemas.openxmlformats.org/officeDocument/2006/relationships/hyperlink" Target="https://advance.lexis.com/api/document?collection=news&amp;id=urn:contentItem:6007-57V1-JBYT-H31F-00000-00&amp;context=1516831" TargetMode="External" /><Relationship Id="rId586" Type="http://schemas.openxmlformats.org/officeDocument/2006/relationships/header" Target="header199.xml" /><Relationship Id="rId587" Type="http://schemas.openxmlformats.org/officeDocument/2006/relationships/header" Target="header200.xml" /><Relationship Id="rId588" Type="http://schemas.openxmlformats.org/officeDocument/2006/relationships/footer" Target="footer199.xml" /><Relationship Id="rId589" Type="http://schemas.openxmlformats.org/officeDocument/2006/relationships/footer" Target="footer200.xml" /><Relationship Id="rId59" Type="http://schemas.openxmlformats.org/officeDocument/2006/relationships/hyperlink" Target="https://advance.lexis.com/api/document?id=urn:contentItem:630F-N0P1-JBYT-H4K3-00000-00&amp;idtype=PID&amp;context=1516831" TargetMode="External" /><Relationship Id="rId590" Type="http://schemas.openxmlformats.org/officeDocument/2006/relationships/header" Target="header201.xml" /><Relationship Id="rId591" Type="http://schemas.openxmlformats.org/officeDocument/2006/relationships/footer" Target="footer201.xml" /><Relationship Id="rId592" Type="http://schemas.openxmlformats.org/officeDocument/2006/relationships/hyperlink" Target="https://advance.lexis.com/api/document?collection=news&amp;id=urn:contentItem:62W2-RY81-JBVN-605W-00000-00&amp;context=1516831" TargetMode="External" /><Relationship Id="rId593" Type="http://schemas.openxmlformats.org/officeDocument/2006/relationships/header" Target="header202.xml" /><Relationship Id="rId594" Type="http://schemas.openxmlformats.org/officeDocument/2006/relationships/header" Target="header203.xml" /><Relationship Id="rId595" Type="http://schemas.openxmlformats.org/officeDocument/2006/relationships/footer" Target="footer202.xml" /><Relationship Id="rId596" Type="http://schemas.openxmlformats.org/officeDocument/2006/relationships/footer" Target="footer203.xml" /><Relationship Id="rId597" Type="http://schemas.openxmlformats.org/officeDocument/2006/relationships/header" Target="header204.xml" /><Relationship Id="rId598" Type="http://schemas.openxmlformats.org/officeDocument/2006/relationships/footer" Target="footer204.xml" /><Relationship Id="rId599" Type="http://schemas.openxmlformats.org/officeDocument/2006/relationships/hyperlink" Target="https://advance.lexis.com/api/document?collection=news&amp;id=urn:contentItem:5XNT-3BW1-F04Y-T20S-00000-00&amp;context=1516831" TargetMode="External" /><Relationship Id="rId6" Type="http://schemas.openxmlformats.org/officeDocument/2006/relationships/hyperlink" Target="https://advance.lexis.com/api/document?id=urn:contentItem:65BJ-TNN1-JB5M-W4Y6-00000-00&amp;idtype=PID&amp;context=1516831" TargetMode="External" /><Relationship Id="rId60" Type="http://schemas.openxmlformats.org/officeDocument/2006/relationships/hyperlink" Target="https://advance.lexis.com/api/document?id=urn:contentItem:6308-0751-F12F-F2K3-00000-00&amp;idtype=PID&amp;context=1516831" TargetMode="External" /><Relationship Id="rId600" Type="http://schemas.openxmlformats.org/officeDocument/2006/relationships/image" Target="media/image11.png" /><Relationship Id="rId601" Type="http://schemas.openxmlformats.org/officeDocument/2006/relationships/hyperlink" Target="https://menafn.com/1099381409/2019-Report-on-the-Worlds-Fashion-Tech-Startups-that-Started-After-2010-Noting-Strategic-Alliances-Acquisitions" TargetMode="External" /><Relationship Id="rId602" Type="http://schemas.openxmlformats.org/officeDocument/2006/relationships/header" Target="header205.xml" /><Relationship Id="rId603" Type="http://schemas.openxmlformats.org/officeDocument/2006/relationships/header" Target="header206.xml" /><Relationship Id="rId604" Type="http://schemas.openxmlformats.org/officeDocument/2006/relationships/footer" Target="footer205.xml" /><Relationship Id="rId605" Type="http://schemas.openxmlformats.org/officeDocument/2006/relationships/footer" Target="footer206.xml" /><Relationship Id="rId606" Type="http://schemas.openxmlformats.org/officeDocument/2006/relationships/header" Target="header207.xml" /><Relationship Id="rId607" Type="http://schemas.openxmlformats.org/officeDocument/2006/relationships/footer" Target="footer207.xml" /><Relationship Id="rId608" Type="http://schemas.openxmlformats.org/officeDocument/2006/relationships/hyperlink" Target="https://advance.lexis.com/api/document?collection=news&amp;id=urn:contentItem:66KG-GJ51-F12F-F1V9-00000-00&amp;context=1516831" TargetMode="External" /><Relationship Id="rId609" Type="http://schemas.openxmlformats.org/officeDocument/2006/relationships/header" Target="header208.xml" /><Relationship Id="rId61" Type="http://schemas.openxmlformats.org/officeDocument/2006/relationships/hyperlink" Target="https://advance.lexis.com/api/document?id=urn:contentItem:679C-40K1-JDG9-Y03K-00000-00&amp;idtype=PID&amp;context=1516831" TargetMode="External" /><Relationship Id="rId610" Type="http://schemas.openxmlformats.org/officeDocument/2006/relationships/header" Target="header209.xml" /><Relationship Id="rId611" Type="http://schemas.openxmlformats.org/officeDocument/2006/relationships/footer" Target="footer208.xml" /><Relationship Id="rId612" Type="http://schemas.openxmlformats.org/officeDocument/2006/relationships/footer" Target="footer209.xml" /><Relationship Id="rId613" Type="http://schemas.openxmlformats.org/officeDocument/2006/relationships/header" Target="header210.xml" /><Relationship Id="rId614" Type="http://schemas.openxmlformats.org/officeDocument/2006/relationships/footer" Target="footer210.xml" /><Relationship Id="rId615" Type="http://schemas.openxmlformats.org/officeDocument/2006/relationships/hyperlink" Target="https://advance.lexis.com/api/document?collection=news&amp;id=urn:contentItem:644F-3NG1-JBYT-H486-00000-00&amp;context=1516831" TargetMode="External" /><Relationship Id="rId616" Type="http://schemas.openxmlformats.org/officeDocument/2006/relationships/header" Target="header211.xml" /><Relationship Id="rId617" Type="http://schemas.openxmlformats.org/officeDocument/2006/relationships/header" Target="header212.xml" /><Relationship Id="rId618" Type="http://schemas.openxmlformats.org/officeDocument/2006/relationships/footer" Target="footer211.xml" /><Relationship Id="rId619" Type="http://schemas.openxmlformats.org/officeDocument/2006/relationships/footer" Target="footer212.xml" /><Relationship Id="rId62" Type="http://schemas.openxmlformats.org/officeDocument/2006/relationships/hyperlink" Target="https://advance.lexis.com/api/document?id=urn:contentItem:5XN8-P461-DY2R-40DT-00000-00&amp;idtype=PID&amp;context=1516831" TargetMode="External" /><Relationship Id="rId620" Type="http://schemas.openxmlformats.org/officeDocument/2006/relationships/header" Target="header213.xml" /><Relationship Id="rId621" Type="http://schemas.openxmlformats.org/officeDocument/2006/relationships/footer" Target="footer213.xml" /><Relationship Id="rId622" Type="http://schemas.openxmlformats.org/officeDocument/2006/relationships/hyperlink" Target="https://advance.lexis.com/api/document?collection=news&amp;id=urn:contentItem:646T-7PX1-JB5M-W3F7-00000-00&amp;context=1516831" TargetMode="External" /><Relationship Id="rId623" Type="http://schemas.openxmlformats.org/officeDocument/2006/relationships/header" Target="header214.xml" /><Relationship Id="rId624" Type="http://schemas.openxmlformats.org/officeDocument/2006/relationships/header" Target="header215.xml" /><Relationship Id="rId625" Type="http://schemas.openxmlformats.org/officeDocument/2006/relationships/footer" Target="footer214.xml" /><Relationship Id="rId626" Type="http://schemas.openxmlformats.org/officeDocument/2006/relationships/footer" Target="footer215.xml" /><Relationship Id="rId627" Type="http://schemas.openxmlformats.org/officeDocument/2006/relationships/header" Target="header216.xml" /><Relationship Id="rId628" Type="http://schemas.openxmlformats.org/officeDocument/2006/relationships/footer" Target="footer216.xml" /><Relationship Id="rId629" Type="http://schemas.openxmlformats.org/officeDocument/2006/relationships/hyperlink" Target="https://advance.lexis.com/api/document?collection=news&amp;id=urn:contentItem:67CR-K2Y1-JB5M-W0K3-00000-00&amp;context=1516831" TargetMode="External" /><Relationship Id="rId63" Type="http://schemas.openxmlformats.org/officeDocument/2006/relationships/hyperlink" Target="https://advance.lexis.com/api/document?id=urn:contentItem:5XN8-P751-DXY3-01PP-00000-00&amp;idtype=PID&amp;context=1516831" TargetMode="External" /><Relationship Id="rId630" Type="http://schemas.openxmlformats.org/officeDocument/2006/relationships/header" Target="header217.xml" /><Relationship Id="rId631" Type="http://schemas.openxmlformats.org/officeDocument/2006/relationships/header" Target="header218.xml" /><Relationship Id="rId632" Type="http://schemas.openxmlformats.org/officeDocument/2006/relationships/footer" Target="footer217.xml" /><Relationship Id="rId633" Type="http://schemas.openxmlformats.org/officeDocument/2006/relationships/footer" Target="footer218.xml" /><Relationship Id="rId634" Type="http://schemas.openxmlformats.org/officeDocument/2006/relationships/header" Target="header219.xml" /><Relationship Id="rId635" Type="http://schemas.openxmlformats.org/officeDocument/2006/relationships/footer" Target="footer219.xml" /><Relationship Id="rId636" Type="http://schemas.openxmlformats.org/officeDocument/2006/relationships/hyperlink" Target="https://advance.lexis.com/api/document?collection=news&amp;id=urn:contentItem:673B-CK31-JB3N-T0W3-00000-00&amp;context=1516831" TargetMode="External" /><Relationship Id="rId637" Type="http://schemas.openxmlformats.org/officeDocument/2006/relationships/header" Target="header220.xml" /><Relationship Id="rId638" Type="http://schemas.openxmlformats.org/officeDocument/2006/relationships/header" Target="header221.xml" /><Relationship Id="rId639" Type="http://schemas.openxmlformats.org/officeDocument/2006/relationships/footer" Target="footer220.xml" /><Relationship Id="rId64" Type="http://schemas.openxmlformats.org/officeDocument/2006/relationships/hyperlink" Target="https://advance.lexis.com/api/document?id=urn:contentItem:673B-CK31-JB3N-T0J7-00000-00&amp;idtype=PID&amp;context=1516831" TargetMode="External" /><Relationship Id="rId640" Type="http://schemas.openxmlformats.org/officeDocument/2006/relationships/footer" Target="footer221.xml" /><Relationship Id="rId641" Type="http://schemas.openxmlformats.org/officeDocument/2006/relationships/header" Target="header222.xml" /><Relationship Id="rId642" Type="http://schemas.openxmlformats.org/officeDocument/2006/relationships/footer" Target="footer222.xml" /><Relationship Id="rId643" Type="http://schemas.openxmlformats.org/officeDocument/2006/relationships/hyperlink" Target="https://advance.lexis.com/api/document?collection=news&amp;id=urn:contentItem:5WK7-SYS1-DXMP-K1J2-00000-00&amp;context=1516831" TargetMode="External" /><Relationship Id="rId644" Type="http://schemas.openxmlformats.org/officeDocument/2006/relationships/header" Target="header223.xml" /><Relationship Id="rId645" Type="http://schemas.openxmlformats.org/officeDocument/2006/relationships/header" Target="header224.xml" /><Relationship Id="rId646" Type="http://schemas.openxmlformats.org/officeDocument/2006/relationships/footer" Target="footer223.xml" /><Relationship Id="rId647" Type="http://schemas.openxmlformats.org/officeDocument/2006/relationships/footer" Target="footer224.xml" /><Relationship Id="rId648" Type="http://schemas.openxmlformats.org/officeDocument/2006/relationships/header" Target="header225.xml" /><Relationship Id="rId649" Type="http://schemas.openxmlformats.org/officeDocument/2006/relationships/footer" Target="footer225.xml" /><Relationship Id="rId65" Type="http://schemas.openxmlformats.org/officeDocument/2006/relationships/hyperlink" Target="https://advance.lexis.com/api/document?id=urn:contentItem:66DT-Y521-DXMP-K365-00000-00&amp;idtype=PID&amp;context=1516831" TargetMode="External" /><Relationship Id="rId650" Type="http://schemas.openxmlformats.org/officeDocument/2006/relationships/hyperlink" Target="https://advance.lexis.com/api/document?collection=news&amp;id=urn:contentItem:62T4-1RT1-DXMP-K1K4-00000-00&amp;context=1516831" TargetMode="External" /><Relationship Id="rId651" Type="http://schemas.openxmlformats.org/officeDocument/2006/relationships/header" Target="header226.xml" /><Relationship Id="rId652" Type="http://schemas.openxmlformats.org/officeDocument/2006/relationships/header" Target="header227.xml" /><Relationship Id="rId653" Type="http://schemas.openxmlformats.org/officeDocument/2006/relationships/footer" Target="footer226.xml" /><Relationship Id="rId654" Type="http://schemas.openxmlformats.org/officeDocument/2006/relationships/footer" Target="footer227.xml" /><Relationship Id="rId655" Type="http://schemas.openxmlformats.org/officeDocument/2006/relationships/header" Target="header228.xml" /><Relationship Id="rId656" Type="http://schemas.openxmlformats.org/officeDocument/2006/relationships/footer" Target="footer228.xml" /><Relationship Id="rId657" Type="http://schemas.openxmlformats.org/officeDocument/2006/relationships/hyperlink" Target="https://advance.lexis.com/api/document?collection=news&amp;id=urn:contentItem:66B8-SY91-JBYT-H1D8-00000-00&amp;context=1516831" TargetMode="External" /><Relationship Id="rId658" Type="http://schemas.openxmlformats.org/officeDocument/2006/relationships/header" Target="header229.xml" /><Relationship Id="rId659" Type="http://schemas.openxmlformats.org/officeDocument/2006/relationships/header" Target="header230.xml" /><Relationship Id="rId66" Type="http://schemas.openxmlformats.org/officeDocument/2006/relationships/hyperlink" Target="https://advance.lexis.com/api/document?id=urn:contentItem:5S36-48F1-JCH9-G42M-00000-00&amp;idtype=PID&amp;context=1516831" TargetMode="External" /><Relationship Id="rId660" Type="http://schemas.openxmlformats.org/officeDocument/2006/relationships/footer" Target="footer229.xml" /><Relationship Id="rId661" Type="http://schemas.openxmlformats.org/officeDocument/2006/relationships/footer" Target="footer230.xml" /><Relationship Id="rId662" Type="http://schemas.openxmlformats.org/officeDocument/2006/relationships/header" Target="header231.xml" /><Relationship Id="rId663" Type="http://schemas.openxmlformats.org/officeDocument/2006/relationships/footer" Target="footer231.xml" /><Relationship Id="rId664" Type="http://schemas.openxmlformats.org/officeDocument/2006/relationships/hyperlink" Target="https://advance.lexis.com/api/document?collection=news&amp;id=urn:contentItem:61JM-96V1-DXJR-H54K-00000-00&amp;context=1516831" TargetMode="External" /><Relationship Id="rId665" Type="http://schemas.openxmlformats.org/officeDocument/2006/relationships/header" Target="header232.xml" /><Relationship Id="rId666" Type="http://schemas.openxmlformats.org/officeDocument/2006/relationships/header" Target="header233.xml" /><Relationship Id="rId667" Type="http://schemas.openxmlformats.org/officeDocument/2006/relationships/footer" Target="footer232.xml" /><Relationship Id="rId668" Type="http://schemas.openxmlformats.org/officeDocument/2006/relationships/footer" Target="footer233.xml" /><Relationship Id="rId669" Type="http://schemas.openxmlformats.org/officeDocument/2006/relationships/header" Target="header234.xml" /><Relationship Id="rId67" Type="http://schemas.openxmlformats.org/officeDocument/2006/relationships/hyperlink" Target="https://advance.lexis.com/api/document?id=urn:contentItem:6400-H6T1-JDKC-R3MN-00000-00&amp;idtype=PID&amp;context=1516831" TargetMode="External" /><Relationship Id="rId670" Type="http://schemas.openxmlformats.org/officeDocument/2006/relationships/footer" Target="footer234.xml" /><Relationship Id="rId671" Type="http://schemas.openxmlformats.org/officeDocument/2006/relationships/hyperlink" Target="https://advance.lexis.com/api/document?collection=news&amp;id=urn:contentItem:667R-9731-JB5M-W3MY-00000-00&amp;context=1516831" TargetMode="External" /><Relationship Id="rId672" Type="http://schemas.openxmlformats.org/officeDocument/2006/relationships/header" Target="header235.xml" /><Relationship Id="rId673" Type="http://schemas.openxmlformats.org/officeDocument/2006/relationships/header" Target="header236.xml" /><Relationship Id="rId674" Type="http://schemas.openxmlformats.org/officeDocument/2006/relationships/footer" Target="footer235.xml" /><Relationship Id="rId675" Type="http://schemas.openxmlformats.org/officeDocument/2006/relationships/footer" Target="footer236.xml" /><Relationship Id="rId676" Type="http://schemas.openxmlformats.org/officeDocument/2006/relationships/header" Target="header237.xml" /><Relationship Id="rId677" Type="http://schemas.openxmlformats.org/officeDocument/2006/relationships/footer" Target="footer237.xml" /><Relationship Id="rId678" Type="http://schemas.openxmlformats.org/officeDocument/2006/relationships/hyperlink" Target="https://advance.lexis.com/api/document?collection=news&amp;id=urn:contentItem:5XNC-50P1-JCNX-31MV-00000-00&amp;context=1516831" TargetMode="External" /><Relationship Id="rId679" Type="http://schemas.openxmlformats.org/officeDocument/2006/relationships/hyperlink" Target="https://menafn.com/1099368749/Fashion-Tech-Startups" TargetMode="External" /><Relationship Id="rId68" Type="http://schemas.openxmlformats.org/officeDocument/2006/relationships/hyperlink" Target="https://advance.lexis.com/api/document?id=urn:contentItem:66D7-5T41-JB5M-W3J4-00000-00&amp;idtype=PID&amp;context=1516831" TargetMode="External" /><Relationship Id="rId680" Type="http://schemas.openxmlformats.org/officeDocument/2006/relationships/header" Target="header238.xml" /><Relationship Id="rId681" Type="http://schemas.openxmlformats.org/officeDocument/2006/relationships/header" Target="header239.xml" /><Relationship Id="rId682" Type="http://schemas.openxmlformats.org/officeDocument/2006/relationships/footer" Target="footer238.xml" /><Relationship Id="rId683" Type="http://schemas.openxmlformats.org/officeDocument/2006/relationships/footer" Target="footer239.xml" /><Relationship Id="rId684" Type="http://schemas.openxmlformats.org/officeDocument/2006/relationships/header" Target="header240.xml" /><Relationship Id="rId685" Type="http://schemas.openxmlformats.org/officeDocument/2006/relationships/footer" Target="footer240.xml" /><Relationship Id="rId686" Type="http://schemas.openxmlformats.org/officeDocument/2006/relationships/hyperlink" Target="https://advance.lexis.com/api/document?collection=news&amp;id=urn:contentItem:61JH-HTN1-JB3N-T2R4-00000-00&amp;context=1516831" TargetMode="External" /><Relationship Id="rId687" Type="http://schemas.openxmlformats.org/officeDocument/2006/relationships/hyperlink" Target="mailto:Shiladitya.Pandit@timesgroup.com" TargetMode="External" /><Relationship Id="rId688" Type="http://schemas.openxmlformats.org/officeDocument/2006/relationships/header" Target="header241.xml" /><Relationship Id="rId689" Type="http://schemas.openxmlformats.org/officeDocument/2006/relationships/header" Target="header242.xml" /><Relationship Id="rId69" Type="http://schemas.openxmlformats.org/officeDocument/2006/relationships/hyperlink" Target="https://advance.lexis.com/api/document?id=urn:contentItem:6007-57V1-JBYT-H31F-00000-00&amp;idtype=PID&amp;context=1516831" TargetMode="External" /><Relationship Id="rId690" Type="http://schemas.openxmlformats.org/officeDocument/2006/relationships/footer" Target="footer241.xml" /><Relationship Id="rId691" Type="http://schemas.openxmlformats.org/officeDocument/2006/relationships/footer" Target="footer242.xml" /><Relationship Id="rId692" Type="http://schemas.openxmlformats.org/officeDocument/2006/relationships/header" Target="header243.xml" /><Relationship Id="rId693" Type="http://schemas.openxmlformats.org/officeDocument/2006/relationships/footer" Target="footer243.xml" /><Relationship Id="rId694" Type="http://schemas.openxmlformats.org/officeDocument/2006/relationships/hyperlink" Target="https://advance.lexis.com/api/document?collection=news&amp;id=urn:contentItem:5XYP-1JC1-JDKC-R1KS-00000-00&amp;context=1516831" TargetMode="External" /><Relationship Id="rId695" Type="http://schemas.openxmlformats.org/officeDocument/2006/relationships/hyperlink" Target="http://www.orissadiary.com" TargetMode="External" /><Relationship Id="rId696" Type="http://schemas.openxmlformats.org/officeDocument/2006/relationships/header" Target="header244.xml" /><Relationship Id="rId697" Type="http://schemas.openxmlformats.org/officeDocument/2006/relationships/header" Target="header245.xml" /><Relationship Id="rId698" Type="http://schemas.openxmlformats.org/officeDocument/2006/relationships/footer" Target="footer244.xml" /><Relationship Id="rId699" Type="http://schemas.openxmlformats.org/officeDocument/2006/relationships/footer" Target="footer245.xml" /><Relationship Id="rId7" Type="http://schemas.openxmlformats.org/officeDocument/2006/relationships/hyperlink" Target="https://advance.lexis.com/api/document?id=urn:contentItem:5TX5-73D1-JDKC-R2NP-00000-00&amp;idtype=PID&amp;context=1516831" TargetMode="External" /><Relationship Id="rId70" Type="http://schemas.openxmlformats.org/officeDocument/2006/relationships/hyperlink" Target="https://advance.lexis.com/api/document?id=urn:contentItem:62W2-RY81-JBVN-605W-00000-00&amp;idtype=PID&amp;context=1516831" TargetMode="External" /><Relationship Id="rId700" Type="http://schemas.openxmlformats.org/officeDocument/2006/relationships/header" Target="header246.xml" /><Relationship Id="rId701" Type="http://schemas.openxmlformats.org/officeDocument/2006/relationships/footer" Target="footer246.xml" /><Relationship Id="rId702" Type="http://schemas.openxmlformats.org/officeDocument/2006/relationships/hyperlink" Target="https://advance.lexis.com/api/document?collection=news&amp;id=urn:contentItem:672S-9J41-JB5M-W4FH-00000-00&amp;context=1516831" TargetMode="External" /><Relationship Id="rId703" Type="http://schemas.openxmlformats.org/officeDocument/2006/relationships/header" Target="header247.xml" /><Relationship Id="rId704" Type="http://schemas.openxmlformats.org/officeDocument/2006/relationships/header" Target="header248.xml" /><Relationship Id="rId705" Type="http://schemas.openxmlformats.org/officeDocument/2006/relationships/footer" Target="footer247.xml" /><Relationship Id="rId706" Type="http://schemas.openxmlformats.org/officeDocument/2006/relationships/footer" Target="footer248.xml" /><Relationship Id="rId707" Type="http://schemas.openxmlformats.org/officeDocument/2006/relationships/header" Target="header249.xml" /><Relationship Id="rId708" Type="http://schemas.openxmlformats.org/officeDocument/2006/relationships/footer" Target="footer249.xml" /><Relationship Id="rId709" Type="http://schemas.openxmlformats.org/officeDocument/2006/relationships/hyperlink" Target="https://advance.lexis.com/api/document?collection=news&amp;id=urn:contentItem:66KJ-44H1-JBF4-514T-00000-00&amp;context=1516831" TargetMode="External" /><Relationship Id="rId71" Type="http://schemas.openxmlformats.org/officeDocument/2006/relationships/hyperlink" Target="https://advance.lexis.com/api/document?id=urn:contentItem:5XNT-3BW1-F04Y-T20S-00000-00&amp;idtype=PID&amp;context=1516831" TargetMode="External" /><Relationship Id="rId710" Type="http://schemas.openxmlformats.org/officeDocument/2006/relationships/image" Target="media/image12.png" /><Relationship Id="rId711" Type="http://schemas.openxmlformats.org/officeDocument/2006/relationships/hyperlink" Target="https://www.indiatoday.in/education-today/featurephilia/story/why-even-children-need-a-financial-literacy-curriculum-right-from-school-2283493-2022-10-10" TargetMode="External" /><Relationship Id="rId712" Type="http://schemas.openxmlformats.org/officeDocument/2006/relationships/hyperlink" Target="https://www.indiatoday.in/education-today/featurephilia/story/how-to-create-an-entrepreneurial-mindset-among-students-2008581-2022-10-05" TargetMode="External" /><Relationship Id="rId713" Type="http://schemas.openxmlformats.org/officeDocument/2006/relationships/hyperlink" Target="https://akm-img-a-in.tosshub.com/indiatoday/images/story/202210/entrepreneur-g3c5cb33a6_1920-sixteen_nine.jpg?VersionId=356WZ7wAko2DIQVuGGrWsnmj4iJICn3V?size=749:421" TargetMode="External" /><Relationship Id="rId714" Type="http://schemas.openxmlformats.org/officeDocument/2006/relationships/header" Target="header250.xml" /><Relationship Id="rId715" Type="http://schemas.openxmlformats.org/officeDocument/2006/relationships/header" Target="header251.xml" /><Relationship Id="rId716" Type="http://schemas.openxmlformats.org/officeDocument/2006/relationships/footer" Target="footer250.xml" /><Relationship Id="rId717" Type="http://schemas.openxmlformats.org/officeDocument/2006/relationships/footer" Target="footer251.xml" /><Relationship Id="rId718" Type="http://schemas.openxmlformats.org/officeDocument/2006/relationships/header" Target="header252.xml" /><Relationship Id="rId719" Type="http://schemas.openxmlformats.org/officeDocument/2006/relationships/footer" Target="footer252.xml" /><Relationship Id="rId72" Type="http://schemas.openxmlformats.org/officeDocument/2006/relationships/hyperlink" Target="https://advance.lexis.com/api/document?id=urn:contentItem:66KG-GJ51-F12F-F1V9-00000-00&amp;idtype=PID&amp;context=1516831" TargetMode="External" /><Relationship Id="rId720" Type="http://schemas.openxmlformats.org/officeDocument/2006/relationships/hyperlink" Target="https://advance.lexis.com/api/document?collection=news&amp;id=urn:contentItem:5Y02-B2X1-F12F-F1KK-00000-00&amp;context=1516831" TargetMode="External" /><Relationship Id="rId721" Type="http://schemas.openxmlformats.org/officeDocument/2006/relationships/header" Target="header253.xml" /><Relationship Id="rId722" Type="http://schemas.openxmlformats.org/officeDocument/2006/relationships/header" Target="header254.xml" /><Relationship Id="rId723" Type="http://schemas.openxmlformats.org/officeDocument/2006/relationships/footer" Target="footer253.xml" /><Relationship Id="rId724" Type="http://schemas.openxmlformats.org/officeDocument/2006/relationships/footer" Target="footer254.xml" /><Relationship Id="rId725" Type="http://schemas.openxmlformats.org/officeDocument/2006/relationships/header" Target="header255.xml" /><Relationship Id="rId726" Type="http://schemas.openxmlformats.org/officeDocument/2006/relationships/footer" Target="footer255.xml" /><Relationship Id="rId727" Type="http://schemas.openxmlformats.org/officeDocument/2006/relationships/hyperlink" Target="https://advance.lexis.com/api/document?collection=news&amp;id=urn:contentItem:6574-JBH1-JB5M-W201-00000-00&amp;context=1516831" TargetMode="External" /><Relationship Id="rId728" Type="http://schemas.openxmlformats.org/officeDocument/2006/relationships/header" Target="header256.xml" /><Relationship Id="rId729" Type="http://schemas.openxmlformats.org/officeDocument/2006/relationships/header" Target="header257.xml" /><Relationship Id="rId73" Type="http://schemas.openxmlformats.org/officeDocument/2006/relationships/hyperlink" Target="https://advance.lexis.com/api/document?id=urn:contentItem:644F-3NG1-JBYT-H486-00000-00&amp;idtype=PID&amp;context=1516831" TargetMode="External" /><Relationship Id="rId730" Type="http://schemas.openxmlformats.org/officeDocument/2006/relationships/footer" Target="footer256.xml" /><Relationship Id="rId731" Type="http://schemas.openxmlformats.org/officeDocument/2006/relationships/footer" Target="footer257.xml" /><Relationship Id="rId732" Type="http://schemas.openxmlformats.org/officeDocument/2006/relationships/header" Target="header258.xml" /><Relationship Id="rId733" Type="http://schemas.openxmlformats.org/officeDocument/2006/relationships/footer" Target="footer258.xml" /><Relationship Id="rId734" Type="http://schemas.openxmlformats.org/officeDocument/2006/relationships/hyperlink" Target="https://advance.lexis.com/api/document?collection=news&amp;id=urn:contentItem:673B-CK31-JB3N-T13D-00000-00&amp;context=1516831" TargetMode="External" /><Relationship Id="rId735" Type="http://schemas.openxmlformats.org/officeDocument/2006/relationships/header" Target="header259.xml" /><Relationship Id="rId736" Type="http://schemas.openxmlformats.org/officeDocument/2006/relationships/header" Target="header260.xml" /><Relationship Id="rId737" Type="http://schemas.openxmlformats.org/officeDocument/2006/relationships/footer" Target="footer259.xml" /><Relationship Id="rId738" Type="http://schemas.openxmlformats.org/officeDocument/2006/relationships/footer" Target="footer260.xml" /><Relationship Id="rId739" Type="http://schemas.openxmlformats.org/officeDocument/2006/relationships/header" Target="header261.xml" /><Relationship Id="rId74" Type="http://schemas.openxmlformats.org/officeDocument/2006/relationships/hyperlink" Target="https://advance.lexis.com/api/document?id=urn:contentItem:646T-7PX1-JB5M-W3F7-00000-00&amp;idtype=PID&amp;context=1516831" TargetMode="External" /><Relationship Id="rId740" Type="http://schemas.openxmlformats.org/officeDocument/2006/relationships/footer" Target="footer261.xml" /><Relationship Id="rId741" Type="http://schemas.openxmlformats.org/officeDocument/2006/relationships/hyperlink" Target="https://advance.lexis.com/api/document?collection=news&amp;id=urn:contentItem:5W1F-0BV1-JDKC-R566-00000-00&amp;context=1516831" TargetMode="External" /><Relationship Id="rId742" Type="http://schemas.openxmlformats.org/officeDocument/2006/relationships/header" Target="header262.xml" /><Relationship Id="rId743" Type="http://schemas.openxmlformats.org/officeDocument/2006/relationships/header" Target="header263.xml" /><Relationship Id="rId744" Type="http://schemas.openxmlformats.org/officeDocument/2006/relationships/footer" Target="footer262.xml" /><Relationship Id="rId745" Type="http://schemas.openxmlformats.org/officeDocument/2006/relationships/footer" Target="footer263.xml" /><Relationship Id="rId746" Type="http://schemas.openxmlformats.org/officeDocument/2006/relationships/header" Target="header264.xml" /><Relationship Id="rId747" Type="http://schemas.openxmlformats.org/officeDocument/2006/relationships/footer" Target="footer264.xml" /><Relationship Id="rId748" Type="http://schemas.openxmlformats.org/officeDocument/2006/relationships/hyperlink" Target="https://advance.lexis.com/api/document?collection=news&amp;id=urn:contentItem:67NM-12X1-JB5M-W0CR-00000-00&amp;context=1516831" TargetMode="External" /><Relationship Id="rId749" Type="http://schemas.openxmlformats.org/officeDocument/2006/relationships/header" Target="header265.xml" /><Relationship Id="rId75" Type="http://schemas.openxmlformats.org/officeDocument/2006/relationships/hyperlink" Target="https://advance.lexis.com/api/document?id=urn:contentItem:67CR-K2Y1-JB5M-W0K3-00000-00&amp;idtype=PID&amp;context=1516831" TargetMode="External" /><Relationship Id="rId750" Type="http://schemas.openxmlformats.org/officeDocument/2006/relationships/header" Target="header266.xml" /><Relationship Id="rId751" Type="http://schemas.openxmlformats.org/officeDocument/2006/relationships/footer" Target="footer265.xml" /><Relationship Id="rId752" Type="http://schemas.openxmlformats.org/officeDocument/2006/relationships/footer" Target="footer266.xml" /><Relationship Id="rId753" Type="http://schemas.openxmlformats.org/officeDocument/2006/relationships/header" Target="header267.xml" /><Relationship Id="rId754" Type="http://schemas.openxmlformats.org/officeDocument/2006/relationships/footer" Target="footer267.xml" /><Relationship Id="rId755" Type="http://schemas.openxmlformats.org/officeDocument/2006/relationships/hyperlink" Target="https://advance.lexis.com/api/document?collection=news&amp;id=urn:contentItem:62TP-JMM1-F03R-N50P-00000-00&amp;context=1516831" TargetMode="External" /><Relationship Id="rId756" Type="http://schemas.openxmlformats.org/officeDocument/2006/relationships/hyperlink" Target="http://www.thehindubusinessline.com" TargetMode="External" /><Relationship Id="rId757" Type="http://schemas.openxmlformats.org/officeDocument/2006/relationships/header" Target="header268.xml" /><Relationship Id="rId758" Type="http://schemas.openxmlformats.org/officeDocument/2006/relationships/header" Target="header269.xml" /><Relationship Id="rId759" Type="http://schemas.openxmlformats.org/officeDocument/2006/relationships/footer" Target="footer268.xml" /><Relationship Id="rId76" Type="http://schemas.openxmlformats.org/officeDocument/2006/relationships/hyperlink" Target="https://advance.lexis.com/api/document?id=urn:contentItem:673B-CK31-JB3N-T0W3-00000-00&amp;idtype=PID&amp;context=1516831" TargetMode="External" /><Relationship Id="rId760" Type="http://schemas.openxmlformats.org/officeDocument/2006/relationships/footer" Target="footer269.xml" /><Relationship Id="rId761" Type="http://schemas.openxmlformats.org/officeDocument/2006/relationships/header" Target="header270.xml" /><Relationship Id="rId762" Type="http://schemas.openxmlformats.org/officeDocument/2006/relationships/footer" Target="footer270.xml" /><Relationship Id="rId763" Type="http://schemas.openxmlformats.org/officeDocument/2006/relationships/hyperlink" Target="https://advance.lexis.com/api/document?collection=news&amp;id=urn:contentItem:5W1G-HV51-DYDW-72TB-00000-00&amp;context=1516831" TargetMode="External" /><Relationship Id="rId764" Type="http://schemas.openxmlformats.org/officeDocument/2006/relationships/image" Target="media/image13.png" /><Relationship Id="rId765" Type="http://schemas.openxmlformats.org/officeDocument/2006/relationships/header" Target="header271.xml" /><Relationship Id="rId766" Type="http://schemas.openxmlformats.org/officeDocument/2006/relationships/header" Target="header272.xml" /><Relationship Id="rId767" Type="http://schemas.openxmlformats.org/officeDocument/2006/relationships/footer" Target="footer271.xml" /><Relationship Id="rId768" Type="http://schemas.openxmlformats.org/officeDocument/2006/relationships/footer" Target="footer272.xml" /><Relationship Id="rId769" Type="http://schemas.openxmlformats.org/officeDocument/2006/relationships/header" Target="header273.xml" /><Relationship Id="rId77" Type="http://schemas.openxmlformats.org/officeDocument/2006/relationships/hyperlink" Target="https://advance.lexis.com/api/document?id=urn:contentItem:5WK7-SYS1-DXMP-K1J2-00000-00&amp;idtype=PID&amp;context=1516831" TargetMode="External" /><Relationship Id="rId770" Type="http://schemas.openxmlformats.org/officeDocument/2006/relationships/footer" Target="footer273.xml" /><Relationship Id="rId771" Type="http://schemas.openxmlformats.org/officeDocument/2006/relationships/hyperlink" Target="https://advance.lexis.com/api/document?collection=news&amp;id=urn:contentItem:64P1-XW21-JB5M-W1RH-00000-00&amp;context=1516831" TargetMode="External" /><Relationship Id="rId772" Type="http://schemas.openxmlformats.org/officeDocument/2006/relationships/header" Target="header274.xml" /><Relationship Id="rId773" Type="http://schemas.openxmlformats.org/officeDocument/2006/relationships/header" Target="header275.xml" /><Relationship Id="rId774" Type="http://schemas.openxmlformats.org/officeDocument/2006/relationships/footer" Target="footer274.xml" /><Relationship Id="rId775" Type="http://schemas.openxmlformats.org/officeDocument/2006/relationships/footer" Target="footer275.xml" /><Relationship Id="rId776" Type="http://schemas.openxmlformats.org/officeDocument/2006/relationships/header" Target="header276.xml" /><Relationship Id="rId777" Type="http://schemas.openxmlformats.org/officeDocument/2006/relationships/footer" Target="footer276.xml" /><Relationship Id="rId778" Type="http://schemas.openxmlformats.org/officeDocument/2006/relationships/hyperlink" Target="https://advance.lexis.com/api/document?collection=news&amp;id=urn:contentItem:66C3-1TN1-JDKC-R2BC-00000-00&amp;context=1516831" TargetMode="External" /><Relationship Id="rId779" Type="http://schemas.openxmlformats.org/officeDocument/2006/relationships/header" Target="header277.xml" /><Relationship Id="rId78" Type="http://schemas.openxmlformats.org/officeDocument/2006/relationships/hyperlink" Target="https://advance.lexis.com/api/document?id=urn:contentItem:62T4-1RT1-DXMP-K1K4-00000-00&amp;idtype=PID&amp;context=1516831" TargetMode="External" /><Relationship Id="rId780" Type="http://schemas.openxmlformats.org/officeDocument/2006/relationships/header" Target="header278.xml" /><Relationship Id="rId781" Type="http://schemas.openxmlformats.org/officeDocument/2006/relationships/footer" Target="footer277.xml" /><Relationship Id="rId782" Type="http://schemas.openxmlformats.org/officeDocument/2006/relationships/footer" Target="footer278.xml" /><Relationship Id="rId783" Type="http://schemas.openxmlformats.org/officeDocument/2006/relationships/header" Target="header279.xml" /><Relationship Id="rId784" Type="http://schemas.openxmlformats.org/officeDocument/2006/relationships/footer" Target="footer279.xml" /><Relationship Id="rId785" Type="http://schemas.openxmlformats.org/officeDocument/2006/relationships/hyperlink" Target="https://advance.lexis.com/api/document?collection=news&amp;id=urn:contentItem:5T3S-F4S1-DXMP-K4VR-00000-00&amp;context=1516831" TargetMode="External" /><Relationship Id="rId786" Type="http://schemas.openxmlformats.org/officeDocument/2006/relationships/header" Target="header280.xml" /><Relationship Id="rId787" Type="http://schemas.openxmlformats.org/officeDocument/2006/relationships/header" Target="header281.xml" /><Relationship Id="rId788" Type="http://schemas.openxmlformats.org/officeDocument/2006/relationships/footer" Target="footer280.xml" /><Relationship Id="rId789" Type="http://schemas.openxmlformats.org/officeDocument/2006/relationships/footer" Target="footer281.xml" /><Relationship Id="rId79" Type="http://schemas.openxmlformats.org/officeDocument/2006/relationships/hyperlink" Target="https://advance.lexis.com/api/document?id=urn:contentItem:66B8-SY91-JBYT-H1D8-00000-00&amp;idtype=PID&amp;context=1516831" TargetMode="External" /><Relationship Id="rId790" Type="http://schemas.openxmlformats.org/officeDocument/2006/relationships/header" Target="header282.xml" /><Relationship Id="rId791" Type="http://schemas.openxmlformats.org/officeDocument/2006/relationships/footer" Target="footer282.xml" /><Relationship Id="rId792" Type="http://schemas.openxmlformats.org/officeDocument/2006/relationships/hyperlink" Target="https://advance.lexis.com/api/document?collection=news&amp;id=urn:contentItem:5TBR-64B1-JCMN-Y133-00000-00&amp;context=1516831" TargetMode="External" /><Relationship Id="rId793" Type="http://schemas.openxmlformats.org/officeDocument/2006/relationships/header" Target="header283.xml" /><Relationship Id="rId794" Type="http://schemas.openxmlformats.org/officeDocument/2006/relationships/header" Target="header284.xml" /><Relationship Id="rId795" Type="http://schemas.openxmlformats.org/officeDocument/2006/relationships/footer" Target="footer283.xml" /><Relationship Id="rId796" Type="http://schemas.openxmlformats.org/officeDocument/2006/relationships/footer" Target="footer284.xml" /><Relationship Id="rId797" Type="http://schemas.openxmlformats.org/officeDocument/2006/relationships/header" Target="header285.xml" /><Relationship Id="rId798" Type="http://schemas.openxmlformats.org/officeDocument/2006/relationships/footer" Target="footer285.xml" /><Relationship Id="rId799" Type="http://schemas.openxmlformats.org/officeDocument/2006/relationships/hyperlink" Target="https://advance.lexis.com/api/document?collection=news&amp;id=urn:contentItem:5WKN-RF71-JB5M-W08J-00000-00&amp;context=1516831" TargetMode="External" /><Relationship Id="rId8" Type="http://schemas.openxmlformats.org/officeDocument/2006/relationships/hyperlink" Target="https://advance.lexis.com/api/document?id=urn:contentItem:5SYX-YWC1-DXMP-K0SH-00000-00&amp;idtype=PID&amp;context=1516831" TargetMode="External" /><Relationship Id="rId80" Type="http://schemas.openxmlformats.org/officeDocument/2006/relationships/hyperlink" Target="https://advance.lexis.com/api/document?id=urn:contentItem:61JM-96V1-DXJR-H54K-00000-00&amp;idtype=PID&amp;context=1516831" TargetMode="External" /><Relationship Id="rId800" Type="http://schemas.openxmlformats.org/officeDocument/2006/relationships/header" Target="header286.xml" /><Relationship Id="rId801" Type="http://schemas.openxmlformats.org/officeDocument/2006/relationships/header" Target="header287.xml" /><Relationship Id="rId802" Type="http://schemas.openxmlformats.org/officeDocument/2006/relationships/footer" Target="footer286.xml" /><Relationship Id="rId803" Type="http://schemas.openxmlformats.org/officeDocument/2006/relationships/footer" Target="footer287.xml" /><Relationship Id="rId804" Type="http://schemas.openxmlformats.org/officeDocument/2006/relationships/header" Target="header288.xml" /><Relationship Id="rId805" Type="http://schemas.openxmlformats.org/officeDocument/2006/relationships/footer" Target="footer288.xml" /><Relationship Id="rId806" Type="http://schemas.openxmlformats.org/officeDocument/2006/relationships/hyperlink" Target="https://advance.lexis.com/api/document?collection=news&amp;id=urn:contentItem:62WG-W941-DYDW-73HP-00000-00&amp;context=1516831" TargetMode="External" /><Relationship Id="rId807" Type="http://schemas.openxmlformats.org/officeDocument/2006/relationships/header" Target="header289.xml" /><Relationship Id="rId808" Type="http://schemas.openxmlformats.org/officeDocument/2006/relationships/header" Target="header290.xml" /><Relationship Id="rId809" Type="http://schemas.openxmlformats.org/officeDocument/2006/relationships/footer" Target="footer289.xml" /><Relationship Id="rId81" Type="http://schemas.openxmlformats.org/officeDocument/2006/relationships/hyperlink" Target="https://advance.lexis.com/api/document?id=urn:contentItem:667R-9731-JB5M-W3MY-00000-00&amp;idtype=PID&amp;context=1516831" TargetMode="External" /><Relationship Id="rId810" Type="http://schemas.openxmlformats.org/officeDocument/2006/relationships/footer" Target="footer290.xml" /><Relationship Id="rId811" Type="http://schemas.openxmlformats.org/officeDocument/2006/relationships/header" Target="header291.xml" /><Relationship Id="rId812" Type="http://schemas.openxmlformats.org/officeDocument/2006/relationships/footer" Target="footer291.xml" /><Relationship Id="rId813" Type="http://schemas.openxmlformats.org/officeDocument/2006/relationships/hyperlink" Target="https://advance.lexis.com/api/document?collection=news&amp;id=urn:contentItem:644C-SH71-F03R-N0DW-00000-00&amp;context=1516831" TargetMode="External" /><Relationship Id="rId814" Type="http://schemas.openxmlformats.org/officeDocument/2006/relationships/header" Target="header292.xml" /><Relationship Id="rId815" Type="http://schemas.openxmlformats.org/officeDocument/2006/relationships/header" Target="header293.xml" /><Relationship Id="rId816" Type="http://schemas.openxmlformats.org/officeDocument/2006/relationships/footer" Target="footer292.xml" /><Relationship Id="rId817" Type="http://schemas.openxmlformats.org/officeDocument/2006/relationships/footer" Target="footer293.xml" /><Relationship Id="rId818" Type="http://schemas.openxmlformats.org/officeDocument/2006/relationships/header" Target="header294.xml" /><Relationship Id="rId819" Type="http://schemas.openxmlformats.org/officeDocument/2006/relationships/footer" Target="footer294.xml" /><Relationship Id="rId82" Type="http://schemas.openxmlformats.org/officeDocument/2006/relationships/hyperlink" Target="https://advance.lexis.com/api/document?id=urn:contentItem:5XNC-50P1-JCNX-31MV-00000-00&amp;idtype=PID&amp;context=1516831" TargetMode="External" /><Relationship Id="rId820" Type="http://schemas.openxmlformats.org/officeDocument/2006/relationships/hyperlink" Target="https://advance.lexis.com/api/document?collection=news&amp;id=urn:contentItem:5W6J-DVC1-JCF1-D0MG-00000-00&amp;context=1516831" TargetMode="External" /><Relationship Id="rId821" Type="http://schemas.openxmlformats.org/officeDocument/2006/relationships/header" Target="header295.xml" /><Relationship Id="rId822" Type="http://schemas.openxmlformats.org/officeDocument/2006/relationships/header" Target="header296.xml" /><Relationship Id="rId823" Type="http://schemas.openxmlformats.org/officeDocument/2006/relationships/footer" Target="footer295.xml" /><Relationship Id="rId824" Type="http://schemas.openxmlformats.org/officeDocument/2006/relationships/footer" Target="footer296.xml" /><Relationship Id="rId825" Type="http://schemas.openxmlformats.org/officeDocument/2006/relationships/header" Target="header297.xml" /><Relationship Id="rId826" Type="http://schemas.openxmlformats.org/officeDocument/2006/relationships/footer" Target="footer297.xml" /><Relationship Id="rId827" Type="http://schemas.openxmlformats.org/officeDocument/2006/relationships/hyperlink" Target="https://advance.lexis.com/api/document?collection=news&amp;id=urn:contentItem:67S4-JTK1-DYDW-704W-00000-00&amp;context=1516831" TargetMode="External" /><Relationship Id="rId828" Type="http://schemas.openxmlformats.org/officeDocument/2006/relationships/header" Target="header298.xml" /><Relationship Id="rId829" Type="http://schemas.openxmlformats.org/officeDocument/2006/relationships/header" Target="header299.xml" /><Relationship Id="rId83" Type="http://schemas.openxmlformats.org/officeDocument/2006/relationships/hyperlink" Target="https://advance.lexis.com/api/document?id=urn:contentItem:61JH-HTN1-JB3N-T2R4-00000-00&amp;idtype=PID&amp;context=1516831" TargetMode="External" /><Relationship Id="rId830" Type="http://schemas.openxmlformats.org/officeDocument/2006/relationships/footer" Target="footer298.xml" /><Relationship Id="rId831" Type="http://schemas.openxmlformats.org/officeDocument/2006/relationships/footer" Target="footer299.xml" /><Relationship Id="rId832" Type="http://schemas.openxmlformats.org/officeDocument/2006/relationships/header" Target="header300.xml" /><Relationship Id="rId833" Type="http://schemas.openxmlformats.org/officeDocument/2006/relationships/footer" Target="footer300.xml" /><Relationship Id="rId834" Type="http://schemas.openxmlformats.org/officeDocument/2006/relationships/hyperlink" Target="https://advance.lexis.com/api/document?collection=news&amp;id=urn:contentItem:62WM-8TP1-F03R-N2JP-00000-00&amp;context=1516831" TargetMode="External" /><Relationship Id="rId835" Type="http://schemas.openxmlformats.org/officeDocument/2006/relationships/header" Target="header301.xml" /><Relationship Id="rId836" Type="http://schemas.openxmlformats.org/officeDocument/2006/relationships/header" Target="header302.xml" /><Relationship Id="rId837" Type="http://schemas.openxmlformats.org/officeDocument/2006/relationships/footer" Target="footer301.xml" /><Relationship Id="rId838" Type="http://schemas.openxmlformats.org/officeDocument/2006/relationships/footer" Target="footer302.xml" /><Relationship Id="rId839" Type="http://schemas.openxmlformats.org/officeDocument/2006/relationships/header" Target="header303.xml" /><Relationship Id="rId84" Type="http://schemas.openxmlformats.org/officeDocument/2006/relationships/hyperlink" Target="https://advance.lexis.com/api/document?id=urn:contentItem:5XYP-1JC1-JDKC-R1KS-00000-00&amp;idtype=PID&amp;context=1516831" TargetMode="External" /><Relationship Id="rId840" Type="http://schemas.openxmlformats.org/officeDocument/2006/relationships/footer" Target="footer303.xml" /><Relationship Id="rId841" Type="http://schemas.openxmlformats.org/officeDocument/2006/relationships/theme" Target="theme/theme1.xml" /><Relationship Id="rId842" Type="http://schemas.openxmlformats.org/officeDocument/2006/relationships/numbering" Target="numbering.xml" /><Relationship Id="rId843" Type="http://schemas.openxmlformats.org/officeDocument/2006/relationships/styles" Target="styles.xml" /><Relationship Id="rId85" Type="http://schemas.openxmlformats.org/officeDocument/2006/relationships/hyperlink" Target="https://advance.lexis.com/api/document?id=urn:contentItem:672S-9J41-JB5M-W4FH-00000-00&amp;idtype=PID&amp;context=1516831" TargetMode="External" /><Relationship Id="rId86" Type="http://schemas.openxmlformats.org/officeDocument/2006/relationships/hyperlink" Target="https://advance.lexis.com/api/document?id=urn:contentItem:66KJ-44H1-JBF4-514T-00000-00&amp;idtype=PID&amp;context=1516831" TargetMode="External" /><Relationship Id="rId87" Type="http://schemas.openxmlformats.org/officeDocument/2006/relationships/hyperlink" Target="https://advance.lexis.com/api/document?id=urn:contentItem:5Y02-B2X1-F12F-F1KK-00000-00&amp;idtype=PID&amp;context=1516831" TargetMode="External" /><Relationship Id="rId88" Type="http://schemas.openxmlformats.org/officeDocument/2006/relationships/hyperlink" Target="https://advance.lexis.com/api/document?id=urn:contentItem:6574-JBH1-JB5M-W201-00000-00&amp;idtype=PID&amp;context=1516831" TargetMode="External" /><Relationship Id="rId89" Type="http://schemas.openxmlformats.org/officeDocument/2006/relationships/hyperlink" Target="https://advance.lexis.com/api/document?id=urn:contentItem:673B-CK31-JB3N-T13D-00000-00&amp;idtype=PID&amp;context=1516831" TargetMode="External" /><Relationship Id="rId9" Type="http://schemas.openxmlformats.org/officeDocument/2006/relationships/hyperlink" Target="https://advance.lexis.com/api/document?id=urn:contentItem:6822-9N61-DYDW-73DM-00000-00&amp;idtype=PID&amp;context=1516831" TargetMode="External" /><Relationship Id="rId90" Type="http://schemas.openxmlformats.org/officeDocument/2006/relationships/hyperlink" Target="https://advance.lexis.com/api/document?id=urn:contentItem:5W1F-0BV1-JDKC-R566-00000-00&amp;idtype=PID&amp;context=1516831" TargetMode="External" /><Relationship Id="rId91" Type="http://schemas.openxmlformats.org/officeDocument/2006/relationships/hyperlink" Target="https://advance.lexis.com/api/document?id=urn:contentItem:67NM-12X1-JB5M-W0CR-00000-00&amp;idtype=PID&amp;context=1516831" TargetMode="External" /><Relationship Id="rId92" Type="http://schemas.openxmlformats.org/officeDocument/2006/relationships/hyperlink" Target="https://advance.lexis.com/api/document?id=urn:contentItem:62TP-JMM1-F03R-N50P-00000-00&amp;idtype=PID&amp;context=1516831" TargetMode="External" /><Relationship Id="rId93" Type="http://schemas.openxmlformats.org/officeDocument/2006/relationships/hyperlink" Target="https://advance.lexis.com/api/document?id=urn:contentItem:5W1G-HV51-DYDW-72TB-00000-00&amp;idtype=PID&amp;context=1516831" TargetMode="External" /><Relationship Id="rId94" Type="http://schemas.openxmlformats.org/officeDocument/2006/relationships/hyperlink" Target="https://advance.lexis.com/api/document?id=urn:contentItem:64P1-XW21-JB5M-W1RH-00000-00&amp;idtype=PID&amp;context=1516831" TargetMode="External" /><Relationship Id="rId95" Type="http://schemas.openxmlformats.org/officeDocument/2006/relationships/hyperlink" Target="https://advance.lexis.com/api/document?id=urn:contentItem:66C3-1TN1-JDKC-R2BC-00000-00&amp;idtype=PID&amp;context=1516831" TargetMode="External" /><Relationship Id="rId96" Type="http://schemas.openxmlformats.org/officeDocument/2006/relationships/hyperlink" Target="https://advance.lexis.com/api/document?id=urn:contentItem:5T3S-F4S1-DXMP-K4VR-00000-00&amp;idtype=PID&amp;context=1516831" TargetMode="External" /><Relationship Id="rId97" Type="http://schemas.openxmlformats.org/officeDocument/2006/relationships/hyperlink" Target="https://advance.lexis.com/api/document?id=urn:contentItem:5TBR-64B1-JCMN-Y133-00000-00&amp;idtype=PID&amp;context=1516831" TargetMode="External" /><Relationship Id="rId98" Type="http://schemas.openxmlformats.org/officeDocument/2006/relationships/hyperlink" Target="https://advance.lexis.com/api/document?id=urn:contentItem:5WKN-RF71-JB5M-W08J-00000-00&amp;idtype=PID&amp;context=1516831" TargetMode="External" /><Relationship Id="rId99" Type="http://schemas.openxmlformats.org/officeDocument/2006/relationships/hyperlink" Target="https://advance.lexis.com/api/document?id=urn:contentItem:62WG-W941-DYDW-73HP-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in/en-in/about-us/about-us.page" TargetMode="External" /><Relationship Id="rId3" Type="http://schemas.openxmlformats.org/officeDocument/2006/relationships/hyperlink" Target="http://www.lexisnexis.co.in/en-in/privacy-statement.page" TargetMode="External" /><Relationship Id="rId4" Type="http://schemas.openxmlformats.org/officeDocument/2006/relationships/hyperlink" Target="http://www.lexisnexis.com/in/legal/auth/displayterms.do?content=GENERAL" TargetMode="External" /><Relationship Id="rId5" Type="http://schemas.openxmlformats.org/officeDocument/2006/relationships/hyperlink" Target="http://www.lexisnexis.com/terms/copr/lngp/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start-ups' Unicorn strides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199591625</vt:lpwstr>
  </property>
  <property fmtid="{D5CDD505-2E9C-101B-9397-08002B2CF9AE}" pid="3" name="LADocCount">
    <vt:i4>101</vt:i4>
  </property>
  <property fmtid="{D5CDD505-2E9C-101B-9397-08002B2CF9AE}" pid="4" name="LADocumentID:urn:contentItem:5S36-48F1-JCH9-G42M-00000-00">
    <vt:lpwstr>Doc::/shared/document|contextualFeaturePermID::1516831</vt:lpwstr>
  </property>
  <property fmtid="{D5CDD505-2E9C-101B-9397-08002B2CF9AE}" pid="5" name="LADocumentID:urn:contentItem:5S4N-2WR1-JB5M-W248-00000-00">
    <vt:lpwstr>Doc::/shared/document|contextualFeaturePermID::1516831</vt:lpwstr>
  </property>
  <property fmtid="{D5CDD505-2E9C-101B-9397-08002B2CF9AE}" pid="6" name="LADocumentID:urn:contentItem:5S6B-XN21-DXMP-K3SV-00000-00">
    <vt:lpwstr>Doc::/shared/document|contextualFeaturePermID::1516831</vt:lpwstr>
  </property>
  <property fmtid="{D5CDD505-2E9C-101B-9397-08002B2CF9AE}" pid="7" name="LADocumentID:urn:contentItem:5SYX-YWC1-DXMP-K0SH-00000-00">
    <vt:lpwstr>Doc::/shared/document|contextualFeaturePermID::1516831</vt:lpwstr>
  </property>
  <property fmtid="{D5CDD505-2E9C-101B-9397-08002B2CF9AE}" pid="8" name="LADocumentID:urn:contentItem:5T23-G2J1-JCF2-H52Y-00000-00">
    <vt:lpwstr>Doc::/shared/document|contextualFeaturePermID::1516831</vt:lpwstr>
  </property>
  <property fmtid="{D5CDD505-2E9C-101B-9397-08002B2CF9AE}" pid="9" name="LADocumentID:urn:contentItem:5T3S-F4S1-DXMP-K4VR-00000-00">
    <vt:lpwstr>Doc::/shared/document|contextualFeaturePermID::1516831</vt:lpwstr>
  </property>
  <property fmtid="{D5CDD505-2E9C-101B-9397-08002B2CF9AE}" pid="10" name="LADocumentID:urn:contentItem:5TBR-64B1-JCMN-Y133-00000-00">
    <vt:lpwstr>Doc::/shared/document|contextualFeaturePermID::1516831</vt:lpwstr>
  </property>
  <property fmtid="{D5CDD505-2E9C-101B-9397-08002B2CF9AE}" pid="11" name="LADocumentID:urn:contentItem:5TK6-KT01-DXMP-K3RC-00000-00">
    <vt:lpwstr>Doc::/shared/document|contextualFeaturePermID::1516831</vt:lpwstr>
  </property>
  <property fmtid="{D5CDD505-2E9C-101B-9397-08002B2CF9AE}" pid="12" name="LADocumentID:urn:contentItem:5TKT-C6H1-JB5M-W2RV-00000-00">
    <vt:lpwstr>Doc::/shared/document|contextualFeaturePermID::1516831</vt:lpwstr>
  </property>
  <property fmtid="{D5CDD505-2E9C-101B-9397-08002B2CF9AE}" pid="13" name="LADocumentID:urn:contentItem:5TX5-73D1-JDKC-R2NP-00000-00">
    <vt:lpwstr>Doc::/shared/document|contextualFeaturePermID::1516831</vt:lpwstr>
  </property>
  <property fmtid="{D5CDD505-2E9C-101B-9397-08002B2CF9AE}" pid="14" name="LADocumentID:urn:contentItem:5V1T-VJH1-DYX4-71H8-00000-00">
    <vt:lpwstr>Doc::/shared/document|contextualFeaturePermID::1516831</vt:lpwstr>
  </property>
  <property fmtid="{D5CDD505-2E9C-101B-9397-08002B2CF9AE}" pid="15" name="LADocumentID:urn:contentItem:5V3R-K8V1-DYX4-742T-00000-00">
    <vt:lpwstr>Doc::/shared/document|contextualFeaturePermID::1516831</vt:lpwstr>
  </property>
  <property fmtid="{D5CDD505-2E9C-101B-9397-08002B2CF9AE}" pid="16" name="LADocumentID:urn:contentItem:5W1F-0BV1-JDKC-R566-00000-00">
    <vt:lpwstr>Doc::/shared/document|contextualFeaturePermID::1516831</vt:lpwstr>
  </property>
  <property fmtid="{D5CDD505-2E9C-101B-9397-08002B2CF9AE}" pid="17" name="LADocumentID:urn:contentItem:5W1G-HV51-DYDW-72TB-00000-00">
    <vt:lpwstr>Doc::/shared/document|contextualFeaturePermID::1516831</vt:lpwstr>
  </property>
  <property fmtid="{D5CDD505-2E9C-101B-9397-08002B2CF9AE}" pid="18" name="LADocumentID:urn:contentItem:5W6J-DVC1-JCF1-D0MG-00000-00">
    <vt:lpwstr>Doc::/shared/document|contextualFeaturePermID::1516831</vt:lpwstr>
  </property>
  <property fmtid="{D5CDD505-2E9C-101B-9397-08002B2CF9AE}" pid="19" name="LADocumentID:urn:contentItem:5W9T-G0C1-JB5M-W0YS-00000-00">
    <vt:lpwstr>Doc::/shared/document|contextualFeaturePermID::1516831</vt:lpwstr>
  </property>
  <property fmtid="{D5CDD505-2E9C-101B-9397-08002B2CF9AE}" pid="20" name="LADocumentID:urn:contentItem:5WK7-SYS1-DXMP-K1J2-00000-00">
    <vt:lpwstr>Doc::/shared/document|contextualFeaturePermID::1516831</vt:lpwstr>
  </property>
  <property fmtid="{D5CDD505-2E9C-101B-9397-08002B2CF9AE}" pid="21" name="LADocumentID:urn:contentItem:5WKN-RF71-JB5M-W08J-00000-00">
    <vt:lpwstr>Doc::/shared/document|contextualFeaturePermID::1516831</vt:lpwstr>
  </property>
  <property fmtid="{D5CDD505-2E9C-101B-9397-08002B2CF9AE}" pid="22" name="LADocumentID:urn:contentItem:5WY0-WN21-DYX4-71S4-00000-00">
    <vt:lpwstr>Doc::/shared/document|contextualFeaturePermID::1516831</vt:lpwstr>
  </property>
  <property fmtid="{D5CDD505-2E9C-101B-9397-08002B2CF9AE}" pid="23" name="LADocumentID:urn:contentItem:5XN4-SKM1-JD3Y-Y1WK-00000-00">
    <vt:lpwstr>Doc::/shared/document|contextualFeaturePermID::1516831</vt:lpwstr>
  </property>
  <property fmtid="{D5CDD505-2E9C-101B-9397-08002B2CF9AE}" pid="24" name="LADocumentID:urn:contentItem:5XN8-P461-DY2R-40DT-00000-00">
    <vt:lpwstr>Doc::/shared/document|contextualFeaturePermID::1516831</vt:lpwstr>
  </property>
  <property fmtid="{D5CDD505-2E9C-101B-9397-08002B2CF9AE}" pid="25" name="LADocumentID:urn:contentItem:5XN8-P751-DXY3-01PP-00000-00">
    <vt:lpwstr>Doc::/shared/document|contextualFeaturePermID::1516831</vt:lpwstr>
  </property>
  <property fmtid="{D5CDD505-2E9C-101B-9397-08002B2CF9AE}" pid="26" name="LADocumentID:urn:contentItem:5XNC-50P1-JCNX-31MV-00000-00">
    <vt:lpwstr>Doc::/shared/document|contextualFeaturePermID::1516831</vt:lpwstr>
  </property>
  <property fmtid="{D5CDD505-2E9C-101B-9397-08002B2CF9AE}" pid="27" name="LADocumentID:urn:contentItem:5XNT-3BW1-F04Y-T20S-00000-00">
    <vt:lpwstr>Doc::/shared/document|contextualFeaturePermID::1516831</vt:lpwstr>
  </property>
  <property fmtid="{D5CDD505-2E9C-101B-9397-08002B2CF9AE}" pid="28" name="LADocumentID:urn:contentItem:5XYP-1JC1-JDKC-R1KS-00000-00">
    <vt:lpwstr>Doc::/shared/document|contextualFeaturePermID::1516831</vt:lpwstr>
  </property>
  <property fmtid="{D5CDD505-2E9C-101B-9397-08002B2CF9AE}" pid="29" name="LADocumentID:urn:contentItem:5Y02-B2X1-F12F-F1KK-00000-00">
    <vt:lpwstr>Doc::/shared/document|contextualFeaturePermID::1516831</vt:lpwstr>
  </property>
  <property fmtid="{D5CDD505-2E9C-101B-9397-08002B2CF9AE}" pid="30" name="LADocumentID:urn:contentItem:6007-57V1-JBYT-H31F-00000-00">
    <vt:lpwstr>Doc::/shared/document|contextualFeaturePermID::1516831</vt:lpwstr>
  </property>
  <property fmtid="{D5CDD505-2E9C-101B-9397-08002B2CF9AE}" pid="31" name="LADocumentID:urn:contentItem:61F5-PVP1-DYDW-7030-00000-00">
    <vt:lpwstr>Doc::/shared/document|contextualFeaturePermID::1516831</vt:lpwstr>
  </property>
  <property fmtid="{D5CDD505-2E9C-101B-9397-08002B2CF9AE}" pid="32" name="LADocumentID:urn:contentItem:61JH-HTN1-JB3N-T2R4-00000-00">
    <vt:lpwstr>Doc::/shared/document|contextualFeaturePermID::1516831</vt:lpwstr>
  </property>
  <property fmtid="{D5CDD505-2E9C-101B-9397-08002B2CF9AE}" pid="33" name="LADocumentID:urn:contentItem:61JM-96V1-DXJR-H54K-00000-00">
    <vt:lpwstr>Doc::/shared/document|contextualFeaturePermID::1516831</vt:lpwstr>
  </property>
  <property fmtid="{D5CDD505-2E9C-101B-9397-08002B2CF9AE}" pid="34" name="LADocumentID:urn:contentItem:62T4-1RT1-DXMP-K1K4-00000-00">
    <vt:lpwstr>Doc::/shared/document|contextualFeaturePermID::1516831</vt:lpwstr>
  </property>
  <property fmtid="{D5CDD505-2E9C-101B-9397-08002B2CF9AE}" pid="35" name="LADocumentID:urn:contentItem:62TP-JMM1-F03R-N50P-00000-00">
    <vt:lpwstr>Doc::/shared/document|contextualFeaturePermID::1516831</vt:lpwstr>
  </property>
  <property fmtid="{D5CDD505-2E9C-101B-9397-08002B2CF9AE}" pid="36" name="LADocumentID:urn:contentItem:62W2-RY81-JBVN-605W-00000-00">
    <vt:lpwstr>Doc::/shared/document|contextualFeaturePermID::1516831</vt:lpwstr>
  </property>
  <property fmtid="{D5CDD505-2E9C-101B-9397-08002B2CF9AE}" pid="37" name="LADocumentID:urn:contentItem:62WG-W941-DYDW-73HP-00000-00">
    <vt:lpwstr>Doc::/shared/document|contextualFeaturePermID::1516831</vt:lpwstr>
  </property>
  <property fmtid="{D5CDD505-2E9C-101B-9397-08002B2CF9AE}" pid="38" name="LADocumentID:urn:contentItem:62WM-8TP1-F03R-N2JP-00000-00">
    <vt:lpwstr>Doc::/shared/document|contextualFeaturePermID::1516831</vt:lpwstr>
  </property>
  <property fmtid="{D5CDD505-2E9C-101B-9397-08002B2CF9AE}" pid="39" name="LADocumentID:urn:contentItem:6308-0751-F12F-F2K3-00000-00">
    <vt:lpwstr>Doc::/shared/document|contextualFeaturePermID::1516831</vt:lpwstr>
  </property>
  <property fmtid="{D5CDD505-2E9C-101B-9397-08002B2CF9AE}" pid="40" name="LADocumentID:urn:contentItem:6308-94N1-DXMP-K513-00000-00">
    <vt:lpwstr>Doc::/shared/document|contextualFeaturePermID::1516831</vt:lpwstr>
  </property>
  <property fmtid="{D5CDD505-2E9C-101B-9397-08002B2CF9AE}" pid="41" name="LADocumentID:urn:contentItem:630F-N0P1-JBYT-H4K3-00000-00">
    <vt:lpwstr>Doc::/shared/document|contextualFeaturePermID::1516831</vt:lpwstr>
  </property>
  <property fmtid="{D5CDD505-2E9C-101B-9397-08002B2CF9AE}" pid="42" name="LADocumentID:urn:contentItem:63D4-J1V1-JCBW-N3V9-00000-00">
    <vt:lpwstr>Doc::/shared/document|contextualFeaturePermID::1516831</vt:lpwstr>
  </property>
  <property fmtid="{D5CDD505-2E9C-101B-9397-08002B2CF9AE}" pid="43" name="LADocumentID:urn:contentItem:63M4-PD51-JB5M-W1FP-00000-00">
    <vt:lpwstr>Doc::/shared/document|contextualFeaturePermID::1516831</vt:lpwstr>
  </property>
  <property fmtid="{D5CDD505-2E9C-101B-9397-08002B2CF9AE}" pid="44" name="LADocumentID:urn:contentItem:6400-H6T1-JDKC-R3MN-00000-00">
    <vt:lpwstr>Doc::/shared/document|contextualFeaturePermID::1516831</vt:lpwstr>
  </property>
  <property fmtid="{D5CDD505-2E9C-101B-9397-08002B2CF9AE}" pid="45" name="LADocumentID:urn:contentItem:643C-2GT1-DXMP-K2GR-00000-00">
    <vt:lpwstr>Doc::/shared/document|contextualFeaturePermID::1516831</vt:lpwstr>
  </property>
  <property fmtid="{D5CDD505-2E9C-101B-9397-08002B2CF9AE}" pid="46" name="LADocumentID:urn:contentItem:644C-SH71-F03R-N0DW-00000-00">
    <vt:lpwstr>Doc::/shared/document|contextualFeaturePermID::1516831</vt:lpwstr>
  </property>
  <property fmtid="{D5CDD505-2E9C-101B-9397-08002B2CF9AE}" pid="47" name="LADocumentID:urn:contentItem:644F-3NG1-JBYT-H486-00000-00">
    <vt:lpwstr>Doc::/shared/document|contextualFeaturePermID::1516831</vt:lpwstr>
  </property>
  <property fmtid="{D5CDD505-2E9C-101B-9397-08002B2CF9AE}" pid="48" name="LADocumentID:urn:contentItem:646T-7PX1-JB5M-W3F7-00000-00">
    <vt:lpwstr>Doc::/shared/document|contextualFeaturePermID::1516831</vt:lpwstr>
  </property>
  <property fmtid="{D5CDD505-2E9C-101B-9397-08002B2CF9AE}" pid="49" name="LADocumentID:urn:contentItem:64CM-5K31-DY9P-X27K-00000-00">
    <vt:lpwstr>Doc::/shared/document|contextualFeaturePermID::1516831</vt:lpwstr>
  </property>
  <property fmtid="{D5CDD505-2E9C-101B-9397-08002B2CF9AE}" pid="50" name="LADocumentID:urn:contentItem:64P1-XW21-JB5M-W1RH-00000-00">
    <vt:lpwstr>Doc::/shared/document|contextualFeaturePermID::1516831</vt:lpwstr>
  </property>
  <property fmtid="{D5CDD505-2E9C-101B-9397-08002B2CF9AE}" pid="51" name="LADocumentID:urn:contentItem:6521-Y7K1-JCCY-K1T5-00000-00">
    <vt:lpwstr>Doc::/shared/document|contextualFeaturePermID::1516831</vt:lpwstr>
  </property>
  <property fmtid="{D5CDD505-2E9C-101B-9397-08002B2CF9AE}" pid="52" name="LADocumentID:urn:contentItem:6574-JBH1-JB5M-W201-00000-00">
    <vt:lpwstr>Doc::/shared/document|contextualFeaturePermID::1516831</vt:lpwstr>
  </property>
  <property fmtid="{D5CDD505-2E9C-101B-9397-08002B2CF9AE}" pid="53" name="LADocumentID:urn:contentItem:657C-PM31-JB5M-W218-00000-00">
    <vt:lpwstr>Doc::/shared/document|contextualFeaturePermID::1516831</vt:lpwstr>
  </property>
  <property fmtid="{D5CDD505-2E9C-101B-9397-08002B2CF9AE}" pid="54" name="LADocumentID:urn:contentItem:65BJ-TNN1-JB5M-W4Y6-00000-00">
    <vt:lpwstr>Doc::/shared/document|contextualFeaturePermID::1516831</vt:lpwstr>
  </property>
  <property fmtid="{D5CDD505-2E9C-101B-9397-08002B2CF9AE}" pid="55" name="LADocumentID:urn:contentItem:65D3-XS21-JCV0-2374-00000-00">
    <vt:lpwstr>Doc::/shared/document|contextualFeaturePermID::1516831</vt:lpwstr>
  </property>
  <property fmtid="{D5CDD505-2E9C-101B-9397-08002B2CF9AE}" pid="56" name="LADocumentID:urn:contentItem:666G-7321-JCMN-Y15T-00000-00">
    <vt:lpwstr>Doc::/shared/document|contextualFeaturePermID::1516831</vt:lpwstr>
  </property>
  <property fmtid="{D5CDD505-2E9C-101B-9397-08002B2CF9AE}" pid="57" name="LADocumentID:urn:contentItem:667R-9731-JB5M-W3MY-00000-00">
    <vt:lpwstr>Doc::/shared/document|contextualFeaturePermID::1516831</vt:lpwstr>
  </property>
  <property fmtid="{D5CDD505-2E9C-101B-9397-08002B2CF9AE}" pid="58" name="LADocumentID:urn:contentItem:66B8-SY91-JBYT-H1D8-00000-00">
    <vt:lpwstr>Doc::/shared/document|contextualFeaturePermID::1516831</vt:lpwstr>
  </property>
  <property fmtid="{D5CDD505-2E9C-101B-9397-08002B2CF9AE}" pid="59" name="LADocumentID:urn:contentItem:66C3-1TN1-JDKC-R2BC-00000-00">
    <vt:lpwstr>Doc::/shared/document|contextualFeaturePermID::1516831</vt:lpwstr>
  </property>
  <property fmtid="{D5CDD505-2E9C-101B-9397-08002B2CF9AE}" pid="60" name="LADocumentID:urn:contentItem:66D7-5T41-JB5M-W3J4-00000-00">
    <vt:lpwstr>Doc::/shared/document|contextualFeaturePermID::1516831</vt:lpwstr>
  </property>
  <property fmtid="{D5CDD505-2E9C-101B-9397-08002B2CF9AE}" pid="61" name="LADocumentID:urn:contentItem:66DT-Y521-DXMP-K365-00000-00">
    <vt:lpwstr>Doc::/shared/document|contextualFeaturePermID::1516831</vt:lpwstr>
  </property>
  <property fmtid="{D5CDD505-2E9C-101B-9397-08002B2CF9AE}" pid="62" name="LADocumentID:urn:contentItem:66KG-GJ51-F12F-F1V9-00000-00">
    <vt:lpwstr>Doc::/shared/document|contextualFeaturePermID::1516831</vt:lpwstr>
  </property>
  <property fmtid="{D5CDD505-2E9C-101B-9397-08002B2CF9AE}" pid="63" name="LADocumentID:urn:contentItem:66KJ-44H1-JBF4-514T-00000-00">
    <vt:lpwstr>Doc::/shared/document|contextualFeaturePermID::1516831</vt:lpwstr>
  </property>
  <property fmtid="{D5CDD505-2E9C-101B-9397-08002B2CF9AE}" pid="64" name="LADocumentID:urn:contentItem:66XN-25N1-DYDW-73WB-00000-00">
    <vt:lpwstr>Doc::/shared/document|contextualFeaturePermID::1516831</vt:lpwstr>
  </property>
  <property fmtid="{D5CDD505-2E9C-101B-9397-08002B2CF9AE}" pid="65" name="LADocumentID:urn:contentItem:66XX-6B51-JB5M-W2X0-00000-00">
    <vt:lpwstr>Doc::/shared/document|contextualFeaturePermID::1516831</vt:lpwstr>
  </property>
  <property fmtid="{D5CDD505-2E9C-101B-9397-08002B2CF9AE}" pid="66" name="LADocumentID:urn:contentItem:670F-4J81-JB5M-W382-00000-00">
    <vt:lpwstr>Doc::/shared/document|contextualFeaturePermID::1516831</vt:lpwstr>
  </property>
  <property fmtid="{D5CDD505-2E9C-101B-9397-08002B2CF9AE}" pid="67" name="LADocumentID:urn:contentItem:6723-DR51-JDKC-R166-00000-00">
    <vt:lpwstr>Doc::/shared/document|contextualFeaturePermID::1516831</vt:lpwstr>
  </property>
  <property fmtid="{D5CDD505-2E9C-101B-9397-08002B2CF9AE}" pid="68" name="LADocumentID:urn:contentItem:672S-9J41-JB5M-W4FH-00000-00">
    <vt:lpwstr>Doc::/shared/document|contextualFeaturePermID::1516831</vt:lpwstr>
  </property>
  <property fmtid="{D5CDD505-2E9C-101B-9397-08002B2CF9AE}" pid="69" name="LADocumentID:urn:contentItem:673B-CK31-JB3N-T05W-00000-00">
    <vt:lpwstr>Doc::/shared/document|contextualFeaturePermID::1516831</vt:lpwstr>
  </property>
  <property fmtid="{D5CDD505-2E9C-101B-9397-08002B2CF9AE}" pid="70" name="LADocumentID:urn:contentItem:673B-CK31-JB3N-T09M-00000-00">
    <vt:lpwstr>Doc::/shared/document|contextualFeaturePermID::1516831</vt:lpwstr>
  </property>
  <property fmtid="{D5CDD505-2E9C-101B-9397-08002B2CF9AE}" pid="71" name="LADocumentID:urn:contentItem:673B-CK31-JB3N-T0J7-00000-00">
    <vt:lpwstr>Doc::/shared/document|contextualFeaturePermID::1516831</vt:lpwstr>
  </property>
  <property fmtid="{D5CDD505-2E9C-101B-9397-08002B2CF9AE}" pid="72" name="LADocumentID:urn:contentItem:673B-CK31-JB3N-T0W3-00000-00">
    <vt:lpwstr>Doc::/shared/document|contextualFeaturePermID::1516831</vt:lpwstr>
  </property>
  <property fmtid="{D5CDD505-2E9C-101B-9397-08002B2CF9AE}" pid="73" name="LADocumentID:urn:contentItem:673B-CK31-JB3N-T10V-00000-00">
    <vt:lpwstr>Doc::/shared/document|contextualFeaturePermID::1516831</vt:lpwstr>
  </property>
  <property fmtid="{D5CDD505-2E9C-101B-9397-08002B2CF9AE}" pid="74" name="LADocumentID:urn:contentItem:673B-CK31-JB3N-T13D-00000-00">
    <vt:lpwstr>Doc::/shared/document|contextualFeaturePermID::1516831</vt:lpwstr>
  </property>
  <property fmtid="{D5CDD505-2E9C-101B-9397-08002B2CF9AE}" pid="75" name="LADocumentID:urn:contentItem:673C-JXM1-DXMP-K23F-00000-00">
    <vt:lpwstr>Doc::/shared/document|contextualFeaturePermID::1516831</vt:lpwstr>
  </property>
  <property fmtid="{D5CDD505-2E9C-101B-9397-08002B2CF9AE}" pid="76" name="LADocumentID:urn:contentItem:673F-4VN1-JB3N-T534-00000-00">
    <vt:lpwstr>Doc::/shared/document|contextualFeaturePermID::1516831</vt:lpwstr>
  </property>
  <property fmtid="{D5CDD505-2E9C-101B-9397-08002B2CF9AE}" pid="77" name="LADocumentID:urn:contentItem:6795-XY91-JB5M-W4X3-00000-00">
    <vt:lpwstr>Doc::/shared/document|contextualFeaturePermID::1516831</vt:lpwstr>
  </property>
  <property fmtid="{D5CDD505-2E9C-101B-9397-08002B2CF9AE}" pid="78" name="LADocumentID:urn:contentItem:679C-40K1-JDG9-Y03K-00000-00">
    <vt:lpwstr>Doc::/shared/document|contextualFeaturePermID::1516831</vt:lpwstr>
  </property>
  <property fmtid="{D5CDD505-2E9C-101B-9397-08002B2CF9AE}" pid="79" name="LADocumentID:urn:contentItem:67CR-K2Y1-JB5M-W0K3-00000-00">
    <vt:lpwstr>Doc::/shared/document|contextualFeaturePermID::1516831</vt:lpwstr>
  </property>
  <property fmtid="{D5CDD505-2E9C-101B-9397-08002B2CF9AE}" pid="80" name="LADocumentID:urn:contentItem:67NM-12X1-JB5M-W0CR-00000-00">
    <vt:lpwstr>Doc::/shared/document|contextualFeaturePermID::1516831</vt:lpwstr>
  </property>
  <property fmtid="{D5CDD505-2E9C-101B-9397-08002B2CF9AE}" pid="81" name="LADocumentID:urn:contentItem:67RY-2PP1-JBYT-H2MH-00000-00">
    <vt:lpwstr>Doc::/shared/document|contextualFeaturePermID::1516831</vt:lpwstr>
  </property>
  <property fmtid="{D5CDD505-2E9C-101B-9397-08002B2CF9AE}" pid="82" name="LADocumentID:urn:contentItem:67RY-2PP1-JBYT-H2S9-00000-00">
    <vt:lpwstr>Doc::/shared/document|contextualFeaturePermID::1516831</vt:lpwstr>
  </property>
  <property fmtid="{D5CDD505-2E9C-101B-9397-08002B2CF9AE}" pid="83" name="LADocumentID:urn:contentItem:67RY-2PP1-JBYT-H2SB-00000-00">
    <vt:lpwstr>Doc::/shared/document|contextualFeaturePermID::1516831</vt:lpwstr>
  </property>
  <property fmtid="{D5CDD505-2E9C-101B-9397-08002B2CF9AE}" pid="84" name="LADocumentID:urn:contentItem:67RY-2PP1-JBYT-H2SY-00000-00">
    <vt:lpwstr>Doc::/shared/document|contextualFeaturePermID::1516831</vt:lpwstr>
  </property>
  <property fmtid="{D5CDD505-2E9C-101B-9397-08002B2CF9AE}" pid="85" name="LADocumentID:urn:contentItem:67RY-2PP1-JBYT-H2TC-00000-00">
    <vt:lpwstr>Doc::/shared/document|contextualFeaturePermID::1516831</vt:lpwstr>
  </property>
  <property fmtid="{D5CDD505-2E9C-101B-9397-08002B2CF9AE}" pid="86" name="LADocumentID:urn:contentItem:67S0-1381-DXMP-K3VV-00000-00">
    <vt:lpwstr>Doc::/shared/document|contextualFeaturePermID::1516831</vt:lpwstr>
  </property>
  <property fmtid="{D5CDD505-2E9C-101B-9397-08002B2CF9AE}" pid="87" name="LADocumentID:urn:contentItem:67S4-BH21-F12F-F4B7-00000-00">
    <vt:lpwstr>Doc::/shared/document|contextualFeaturePermID::1516831</vt:lpwstr>
  </property>
  <property fmtid="{D5CDD505-2E9C-101B-9397-08002B2CF9AE}" pid="88" name="LADocumentID:urn:contentItem:67S4-JTK1-DYDW-704W-00000-00">
    <vt:lpwstr>Doc::/shared/document|contextualFeaturePermID::1516831</vt:lpwstr>
  </property>
  <property fmtid="{D5CDD505-2E9C-101B-9397-08002B2CF9AE}" pid="89" name="LADocumentID:urn:contentItem:67SC-FXN1-DXMP-K2JR-00000-00">
    <vt:lpwstr>Doc::/shared/document|contextualFeaturePermID::1516831</vt:lpwstr>
  </property>
  <property fmtid="{D5CDD505-2E9C-101B-9397-08002B2CF9AE}" pid="90" name="LADocumentID:urn:contentItem:67SK-KXD1-JBYT-H0M0-00000-00">
    <vt:lpwstr>Doc::/shared/document|contextualFeaturePermID::1516831</vt:lpwstr>
  </property>
  <property fmtid="{D5CDD505-2E9C-101B-9397-08002B2CF9AE}" pid="91" name="LADocumentID:urn:contentItem:67SS-FV71-DYDW-716M-00000-00">
    <vt:lpwstr>Doc::/shared/document|contextualFeaturePermID::1516831</vt:lpwstr>
  </property>
  <property fmtid="{D5CDD505-2E9C-101B-9397-08002B2CF9AE}" pid="92" name="LADocumentID:urn:contentItem:67SS-FV71-DYDW-71B6-00000-00">
    <vt:lpwstr>Doc::/shared/document|contextualFeaturePermID::1516831</vt:lpwstr>
  </property>
  <property fmtid="{D5CDD505-2E9C-101B-9397-08002B2CF9AE}" pid="93" name="LADocumentID:urn:contentItem:67TM-B7T1-JBYT-H2V9-00000-00">
    <vt:lpwstr>Doc::/shared/document|contextualFeaturePermID::1516831</vt:lpwstr>
  </property>
  <property fmtid="{D5CDD505-2E9C-101B-9397-08002B2CF9AE}" pid="94" name="LADocumentID:urn:contentItem:67TM-B7T1-JBYT-H2YW-00000-00">
    <vt:lpwstr>Doc::/shared/document|contextualFeaturePermID::1516831</vt:lpwstr>
  </property>
  <property fmtid="{D5CDD505-2E9C-101B-9397-08002B2CF9AE}" pid="95" name="LADocumentID:urn:contentItem:67TV-9GP1-DYDW-70GD-00000-00">
    <vt:lpwstr>Doc::/shared/document|contextualFeaturePermID::1516831</vt:lpwstr>
  </property>
  <property fmtid="{D5CDD505-2E9C-101B-9397-08002B2CF9AE}" pid="96" name="LADocumentID:urn:contentItem:67TV-9GP1-DYDW-70MJ-00000-00">
    <vt:lpwstr>Doc::/shared/document|contextualFeaturePermID::1516831</vt:lpwstr>
  </property>
  <property fmtid="{D5CDD505-2E9C-101B-9397-08002B2CF9AE}" pid="97" name="LADocumentID:urn:contentItem:67V2-3XX1-DYDW-74DM-00000-00">
    <vt:lpwstr>Doc::/shared/document|contextualFeaturePermID::1516831</vt:lpwstr>
  </property>
  <property fmtid="{D5CDD505-2E9C-101B-9397-08002B2CF9AE}" pid="98" name="LADocumentID:urn:contentItem:67V2-3XX1-DYDW-74J6-00000-00">
    <vt:lpwstr>Doc::/shared/document|contextualFeaturePermID::1516831</vt:lpwstr>
  </property>
  <property fmtid="{D5CDD505-2E9C-101B-9397-08002B2CF9AE}" pid="99" name="LADocumentID:urn:contentItem:67VJ-8441-JB3N-T1BC-00000-00">
    <vt:lpwstr>Doc::/shared/document|contextualFeaturePermID::1516831</vt:lpwstr>
  </property>
  <property fmtid="{D5CDD505-2E9C-101B-9397-08002B2CF9AE}" pid="100" name="LADocumentID:urn:contentItem:67XT-YR51-JCH9-G2PY-00000-00">
    <vt:lpwstr>Doc::/shared/document|contextualFeaturePermID::1516831</vt:lpwstr>
  </property>
  <property fmtid="{D5CDD505-2E9C-101B-9397-08002B2CF9AE}" pid="101" name="LADocumentID:urn:contentItem:6822-9N61-DYDW-73DM-00000-00">
    <vt:lpwstr>Doc::/shared/document|contextualFeaturePermID::1516831</vt:lpwstr>
  </property>
  <property fmtid="{D5CDD505-2E9C-101B-9397-08002B2CF9AE}" pid="102" name="LADocumentID:urn:contentItem:6822-9N91-DYDW-74CW-00000-00">
    <vt:lpwstr>Doc::/shared/document|contextualFeaturePermID::1516831</vt:lpwstr>
  </property>
  <property fmtid="{D5CDD505-2E9C-101B-9397-08002B2CF9AE}" pid="103" name="UserPermID">
    <vt:lpwstr>urn:user:PA192273167</vt:lpwstr>
  </property>
</Properties>
</file>